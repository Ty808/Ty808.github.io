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C50B0D2" w14:textId="77777777" w:rsidR="0052484A" w:rsidRDefault="00A83E4E" w:rsidP="00CD1669">
      <w:r>
        <w:rPr>
          <w:rStyle w:val="span"/>
          <w:b/>
          <w:bCs/>
          <w:smallCaps/>
          <w:color w:val="000000"/>
          <w:sz w:val="48"/>
          <w:szCs w:val="48"/>
        </w:rPr>
        <w:t>Tyler</w:t>
      </w:r>
      <w:r>
        <w:t xml:space="preserve"> </w:t>
      </w:r>
      <w:r>
        <w:rPr>
          <w:rStyle w:val="span"/>
          <w:b/>
          <w:bCs/>
          <w:smallCaps/>
          <w:color w:val="000000"/>
          <w:sz w:val="48"/>
          <w:szCs w:val="48"/>
        </w:rPr>
        <w:t>Beltz</w:t>
      </w:r>
    </w:p>
    <w:p w14:paraId="0E9C1F11" w14:textId="77777777" w:rsidR="0052484A" w:rsidRDefault="00A83E4E">
      <w:pPr>
        <w:pStyle w:val="divdocumentdivlowerborderupper"/>
        <w:spacing w:after="10"/>
      </w:pPr>
      <w:r>
        <w:t> </w:t>
      </w:r>
    </w:p>
    <w:p w14:paraId="16607A30" w14:textId="77777777" w:rsidR="0052484A" w:rsidRDefault="00A83E4E">
      <w:pPr>
        <w:pStyle w:val="divdocumentdivlowerborder"/>
      </w:pPr>
      <w:r>
        <w:t> </w:t>
      </w:r>
    </w:p>
    <w:p w14:paraId="0E3C40F5" w14:textId="77777777" w:rsidR="0052484A" w:rsidRDefault="00A83E4E">
      <w:pPr>
        <w:pStyle w:val="div"/>
        <w:spacing w:line="0" w:lineRule="atLeast"/>
        <w:rPr>
          <w:sz w:val="0"/>
          <w:szCs w:val="0"/>
        </w:rPr>
      </w:pPr>
      <w:r>
        <w:rPr>
          <w:sz w:val="0"/>
          <w:szCs w:val="0"/>
        </w:rPr>
        <w:t> </w:t>
      </w:r>
    </w:p>
    <w:p w14:paraId="3894AF5A" w14:textId="77777777" w:rsidR="0052484A" w:rsidRDefault="00A83E4E">
      <w:pPr>
        <w:pStyle w:val="divaddress"/>
        <w:spacing w:before="160"/>
      </w:pPr>
      <w:r>
        <w:rPr>
          <w:rStyle w:val="span"/>
          <w:sz w:val="22"/>
          <w:szCs w:val="22"/>
        </w:rPr>
        <w:t>Honolulu, HI</w:t>
      </w:r>
      <w:r>
        <w:rPr>
          <w:rStyle w:val="documentzipsuffix"/>
        </w:rPr>
        <w:t xml:space="preserve"> </w:t>
      </w:r>
      <w:r>
        <w:rPr>
          <w:rStyle w:val="span"/>
          <w:sz w:val="22"/>
          <w:szCs w:val="22"/>
        </w:rPr>
        <w:t>96818 </w:t>
      </w:r>
      <w:r>
        <w:rPr>
          <w:rStyle w:val="documentzipsuffix"/>
        </w:rPr>
        <w:t xml:space="preserve"> </w:t>
      </w:r>
      <w:r>
        <w:rPr>
          <w:rStyle w:val="span"/>
          <w:vanish/>
          <w:sz w:val="22"/>
          <w:szCs w:val="22"/>
        </w:rPr>
        <w:t>96818, Honolulu, HI </w:t>
      </w:r>
      <w:r>
        <w:rPr>
          <w:rStyle w:val="documentzipprefix"/>
        </w:rPr>
        <w:t xml:space="preserve"> </w:t>
      </w:r>
      <w:r>
        <w:rPr>
          <w:rStyle w:val="documentbullet"/>
          <w:sz w:val="22"/>
          <w:szCs w:val="22"/>
        </w:rPr>
        <w:t>♦</w:t>
      </w:r>
      <w:r>
        <w:rPr>
          <w:rStyle w:val="divdocumentdivaddressli"/>
        </w:rPr>
        <w:t xml:space="preserve"> </w:t>
      </w:r>
      <w:r>
        <w:rPr>
          <w:rStyle w:val="span"/>
          <w:sz w:val="22"/>
          <w:szCs w:val="22"/>
        </w:rPr>
        <w:t>(808) 518-7886</w:t>
      </w:r>
      <w:r>
        <w:t xml:space="preserve"> </w:t>
      </w:r>
      <w:r>
        <w:rPr>
          <w:rStyle w:val="documentbullet"/>
          <w:sz w:val="22"/>
          <w:szCs w:val="22"/>
        </w:rPr>
        <w:t>♦</w:t>
      </w:r>
      <w:r>
        <w:rPr>
          <w:rStyle w:val="divdocumentdivaddressli"/>
        </w:rPr>
        <w:t xml:space="preserve"> </w:t>
      </w:r>
      <w:r>
        <w:rPr>
          <w:rStyle w:val="span"/>
          <w:sz w:val="22"/>
          <w:szCs w:val="22"/>
        </w:rPr>
        <w:t>tyler.charter808@gmail.com</w:t>
      </w:r>
      <w:r>
        <w:t xml:space="preserve"> </w:t>
      </w:r>
    </w:p>
    <w:p w14:paraId="3B17D9F3" w14:textId="77777777" w:rsidR="0052484A" w:rsidRDefault="00A83E4E">
      <w:pPr>
        <w:pStyle w:val="divdocumentdivheading"/>
        <w:tabs>
          <w:tab w:val="left" w:pos="3506"/>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Professional Summary   </w:t>
      </w:r>
      <w:r>
        <w:rPr>
          <w:strike/>
          <w:color w:val="000000"/>
          <w:sz w:val="32"/>
        </w:rPr>
        <w:tab/>
      </w:r>
    </w:p>
    <w:p w14:paraId="1D111958" w14:textId="77777777" w:rsidR="0052484A" w:rsidRDefault="00A83E4E">
      <w:pPr>
        <w:pStyle w:val="p"/>
        <w:spacing w:line="360" w:lineRule="atLeast"/>
      </w:pPr>
      <w:r>
        <w:t>Recent and enthusiastic college graduate with expertise in marketing, sales, and analytics. Innovative in leveraging extensive knowledge of products and services as well as creating solutions for customers to drive loyalty, retention, and revenue. Skilled Marketing Specialist driven to develop successful campaigns and product marketing plans that satisfy clients and meet demanding objectives. First-rate attention to detail and creative mindset. Prepared to leverage 4 years of marketing/sales experience to take on dynamic new role.</w:t>
      </w:r>
    </w:p>
    <w:p w14:paraId="3406052F" w14:textId="77777777" w:rsidR="0052484A" w:rsidRDefault="00A83E4E">
      <w:pPr>
        <w:pStyle w:val="divdocumentdivheading"/>
        <w:tabs>
          <w:tab w:val="left" w:pos="4718"/>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Skills   </w:t>
      </w:r>
      <w:r>
        <w:rPr>
          <w:strike/>
          <w:color w:val="000000"/>
          <w:sz w:val="32"/>
        </w:rPr>
        <w:tab/>
      </w:r>
    </w:p>
    <w:tbl>
      <w:tblPr>
        <w:tblStyle w:val="divdocumenttable"/>
        <w:tblW w:w="0" w:type="auto"/>
        <w:tblInd w:w="5" w:type="dxa"/>
        <w:tblLayout w:type="fixed"/>
        <w:tblCellMar>
          <w:left w:w="0" w:type="dxa"/>
          <w:right w:w="0" w:type="dxa"/>
        </w:tblCellMar>
        <w:tblLook w:val="05E0" w:firstRow="1" w:lastRow="1" w:firstColumn="1" w:lastColumn="1" w:noHBand="0" w:noVBand="1"/>
      </w:tblPr>
      <w:tblGrid>
        <w:gridCol w:w="5278"/>
        <w:gridCol w:w="5278"/>
      </w:tblGrid>
      <w:tr w:rsidR="0052484A" w14:paraId="0ABECDC1" w14:textId="77777777">
        <w:tc>
          <w:tcPr>
            <w:tcW w:w="5278" w:type="dxa"/>
            <w:tcMar>
              <w:top w:w="5" w:type="dxa"/>
              <w:left w:w="5" w:type="dxa"/>
              <w:bottom w:w="5" w:type="dxa"/>
              <w:right w:w="5" w:type="dxa"/>
            </w:tcMar>
            <w:hideMark/>
          </w:tcPr>
          <w:p w14:paraId="6601A919" w14:textId="77777777" w:rsidR="0052484A" w:rsidRDefault="00A83E4E">
            <w:pPr>
              <w:pStyle w:val="divdocumentulli"/>
              <w:numPr>
                <w:ilvl w:val="0"/>
                <w:numId w:val="1"/>
              </w:numPr>
              <w:spacing w:line="360" w:lineRule="atLeast"/>
              <w:ind w:left="460" w:hanging="210"/>
            </w:pPr>
            <w:r>
              <w:t>Marketing</w:t>
            </w:r>
          </w:p>
          <w:p w14:paraId="68C119CB" w14:textId="77777777" w:rsidR="0052484A" w:rsidRDefault="00A83E4E">
            <w:pPr>
              <w:pStyle w:val="divdocumentulli"/>
              <w:numPr>
                <w:ilvl w:val="0"/>
                <w:numId w:val="1"/>
              </w:numPr>
              <w:spacing w:line="360" w:lineRule="atLeast"/>
              <w:ind w:left="460" w:hanging="210"/>
            </w:pPr>
            <w:r>
              <w:t>Customer Service</w:t>
            </w:r>
          </w:p>
          <w:p w14:paraId="5307684C" w14:textId="77777777" w:rsidR="0052484A" w:rsidRDefault="00A83E4E">
            <w:pPr>
              <w:pStyle w:val="divdocumentulli"/>
              <w:numPr>
                <w:ilvl w:val="0"/>
                <w:numId w:val="1"/>
              </w:numPr>
              <w:spacing w:line="360" w:lineRule="atLeast"/>
              <w:ind w:left="460" w:hanging="210"/>
            </w:pPr>
            <w:r>
              <w:t>Market Analysis</w:t>
            </w:r>
          </w:p>
          <w:p w14:paraId="41DAAAB3" w14:textId="77777777" w:rsidR="0052484A" w:rsidRDefault="00A83E4E">
            <w:pPr>
              <w:pStyle w:val="divdocumentulli"/>
              <w:numPr>
                <w:ilvl w:val="0"/>
                <w:numId w:val="1"/>
              </w:numPr>
              <w:spacing w:line="360" w:lineRule="atLeast"/>
              <w:ind w:left="460" w:hanging="210"/>
            </w:pPr>
            <w:r>
              <w:t>Social media marketing</w:t>
            </w:r>
          </w:p>
          <w:p w14:paraId="2E57D445" w14:textId="77777777" w:rsidR="0033381D" w:rsidRDefault="0033381D">
            <w:pPr>
              <w:pStyle w:val="divdocumentulli"/>
              <w:numPr>
                <w:ilvl w:val="0"/>
                <w:numId w:val="1"/>
              </w:numPr>
              <w:spacing w:line="360" w:lineRule="atLeast"/>
              <w:ind w:left="460" w:hanging="210"/>
            </w:pPr>
            <w:r>
              <w:t>Salesforce</w:t>
            </w:r>
          </w:p>
          <w:p w14:paraId="2C65619C" w14:textId="77777777" w:rsidR="0033381D" w:rsidRDefault="0033381D">
            <w:pPr>
              <w:pStyle w:val="divdocumentulli"/>
              <w:numPr>
                <w:ilvl w:val="0"/>
                <w:numId w:val="1"/>
              </w:numPr>
              <w:spacing w:line="360" w:lineRule="atLeast"/>
              <w:ind w:left="460" w:hanging="210"/>
            </w:pPr>
            <w:r>
              <w:t>Digital Marketing</w:t>
            </w:r>
          </w:p>
          <w:p w14:paraId="5E39067F" w14:textId="6E1963EE" w:rsidR="00851A5E" w:rsidRDefault="00851A5E">
            <w:pPr>
              <w:pStyle w:val="divdocumentulli"/>
              <w:numPr>
                <w:ilvl w:val="0"/>
                <w:numId w:val="1"/>
              </w:numPr>
              <w:spacing w:line="360" w:lineRule="atLeast"/>
              <w:ind w:left="460" w:hanging="210"/>
            </w:pPr>
            <w:r>
              <w:t>Attention to Detail</w:t>
            </w:r>
          </w:p>
        </w:tc>
        <w:tc>
          <w:tcPr>
            <w:tcW w:w="5278" w:type="dxa"/>
            <w:tcBorders>
              <w:left w:val="single" w:sz="8" w:space="0" w:color="FEFDFD"/>
            </w:tcBorders>
            <w:tcMar>
              <w:top w:w="5" w:type="dxa"/>
              <w:left w:w="10" w:type="dxa"/>
              <w:bottom w:w="5" w:type="dxa"/>
              <w:right w:w="5" w:type="dxa"/>
            </w:tcMar>
            <w:hideMark/>
          </w:tcPr>
          <w:p w14:paraId="4CBB1CA3" w14:textId="77777777" w:rsidR="0052484A" w:rsidRDefault="00A83E4E">
            <w:pPr>
              <w:pStyle w:val="divdocumentulli"/>
              <w:numPr>
                <w:ilvl w:val="0"/>
                <w:numId w:val="2"/>
              </w:numPr>
              <w:spacing w:line="360" w:lineRule="atLeast"/>
              <w:ind w:left="460" w:hanging="210"/>
            </w:pPr>
            <w:r>
              <w:t>Sales</w:t>
            </w:r>
          </w:p>
          <w:p w14:paraId="414685A3" w14:textId="77777777" w:rsidR="0052484A" w:rsidRDefault="00A83E4E">
            <w:pPr>
              <w:pStyle w:val="divdocumentulli"/>
              <w:numPr>
                <w:ilvl w:val="0"/>
                <w:numId w:val="2"/>
              </w:numPr>
              <w:spacing w:line="360" w:lineRule="atLeast"/>
              <w:ind w:left="460" w:hanging="210"/>
            </w:pPr>
            <w:r>
              <w:t>Adobe creative suite</w:t>
            </w:r>
          </w:p>
          <w:p w14:paraId="163D180B" w14:textId="77777777" w:rsidR="0052484A" w:rsidRDefault="00A83E4E">
            <w:pPr>
              <w:pStyle w:val="divdocumentulli"/>
              <w:numPr>
                <w:ilvl w:val="0"/>
                <w:numId w:val="2"/>
              </w:numPr>
              <w:spacing w:line="360" w:lineRule="atLeast"/>
              <w:ind w:left="460" w:hanging="210"/>
            </w:pPr>
            <w:r>
              <w:t>Teamwork / Collaboration</w:t>
            </w:r>
          </w:p>
          <w:p w14:paraId="1B37783F" w14:textId="77777777" w:rsidR="00A83E4E" w:rsidRDefault="00A83E4E">
            <w:pPr>
              <w:pStyle w:val="divdocumentulli"/>
              <w:numPr>
                <w:ilvl w:val="0"/>
                <w:numId w:val="2"/>
              </w:numPr>
              <w:spacing w:line="360" w:lineRule="atLeast"/>
              <w:ind w:left="460" w:hanging="210"/>
            </w:pPr>
            <w:r>
              <w:t>Presentation skills</w:t>
            </w:r>
          </w:p>
          <w:p w14:paraId="65D6C430" w14:textId="77777777" w:rsidR="0033381D" w:rsidRDefault="0033381D">
            <w:pPr>
              <w:pStyle w:val="divdocumentulli"/>
              <w:numPr>
                <w:ilvl w:val="0"/>
                <w:numId w:val="2"/>
              </w:numPr>
              <w:spacing w:line="360" w:lineRule="atLeast"/>
              <w:ind w:left="460" w:hanging="210"/>
            </w:pPr>
            <w:r>
              <w:t>Photography</w:t>
            </w:r>
          </w:p>
          <w:p w14:paraId="3F4CE894" w14:textId="77777777" w:rsidR="0033381D" w:rsidRDefault="0033381D">
            <w:pPr>
              <w:pStyle w:val="divdocumentulli"/>
              <w:numPr>
                <w:ilvl w:val="0"/>
                <w:numId w:val="2"/>
              </w:numPr>
              <w:spacing w:line="360" w:lineRule="atLeast"/>
              <w:ind w:left="460" w:hanging="210"/>
            </w:pPr>
            <w:r>
              <w:t>Communications</w:t>
            </w:r>
          </w:p>
          <w:p w14:paraId="498191AF" w14:textId="51746C04" w:rsidR="00851A5E" w:rsidRDefault="00851A5E">
            <w:pPr>
              <w:pStyle w:val="divdocumentulli"/>
              <w:numPr>
                <w:ilvl w:val="0"/>
                <w:numId w:val="2"/>
              </w:numPr>
              <w:spacing w:line="360" w:lineRule="atLeast"/>
              <w:ind w:left="460" w:hanging="210"/>
            </w:pPr>
            <w:r>
              <w:t>Multitasking</w:t>
            </w:r>
          </w:p>
        </w:tc>
      </w:tr>
    </w:tbl>
    <w:p w14:paraId="54E81D29" w14:textId="77777777" w:rsidR="0052484A" w:rsidRDefault="00A83E4E">
      <w:pPr>
        <w:pStyle w:val="divdocumentdivheading"/>
        <w:tabs>
          <w:tab w:val="left" w:pos="4380"/>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Education   </w:t>
      </w:r>
      <w:r>
        <w:rPr>
          <w:strike/>
          <w:color w:val="000000"/>
          <w:sz w:val="32"/>
        </w:rPr>
        <w:tab/>
      </w:r>
    </w:p>
    <w:p w14:paraId="67B382A3" w14:textId="77777777" w:rsidR="0052484A" w:rsidRDefault="00A83E4E">
      <w:pPr>
        <w:pStyle w:val="divdocumentsinglecolumn"/>
        <w:spacing w:line="360" w:lineRule="atLeast"/>
      </w:pPr>
      <w:r>
        <w:rPr>
          <w:rStyle w:val="spandegree"/>
        </w:rPr>
        <w:t>MBA</w:t>
      </w:r>
      <w:r>
        <w:rPr>
          <w:rStyle w:val="span"/>
        </w:rPr>
        <w:t>: Finance, Expected in 12/2021</w:t>
      </w:r>
      <w:r>
        <w:rPr>
          <w:rStyle w:val="singlecolumnspanpaddedlinenth-child1"/>
        </w:rPr>
        <w:t xml:space="preserve"> </w:t>
      </w:r>
    </w:p>
    <w:p w14:paraId="6CA791C3" w14:textId="77777777" w:rsidR="0052484A" w:rsidRDefault="00A83E4E">
      <w:pPr>
        <w:pStyle w:val="spanpaddedline"/>
        <w:spacing w:line="360" w:lineRule="atLeast"/>
      </w:pPr>
      <w:r>
        <w:rPr>
          <w:rStyle w:val="spancompanyname"/>
        </w:rPr>
        <w:t>American InterContinental University</w:t>
      </w:r>
      <w:r>
        <w:rPr>
          <w:rStyle w:val="span"/>
        </w:rPr>
        <w:t xml:space="preserve"> - Schaumburg, IL</w:t>
      </w:r>
    </w:p>
    <w:p w14:paraId="738FCAEA" w14:textId="77777777" w:rsidR="0052484A" w:rsidRDefault="00A83E4E">
      <w:pPr>
        <w:pStyle w:val="divdocumentsinglecolumn"/>
        <w:spacing w:before="240" w:line="360" w:lineRule="atLeast"/>
      </w:pPr>
      <w:r>
        <w:rPr>
          <w:rStyle w:val="spandegree"/>
        </w:rPr>
        <w:t>BBA</w:t>
      </w:r>
      <w:r>
        <w:rPr>
          <w:rStyle w:val="span"/>
        </w:rPr>
        <w:t>: Marketing, 2020</w:t>
      </w:r>
      <w:r>
        <w:rPr>
          <w:rStyle w:val="singlecolumnspanpaddedlinenth-child1"/>
        </w:rPr>
        <w:t xml:space="preserve"> </w:t>
      </w:r>
    </w:p>
    <w:p w14:paraId="6E68748E" w14:textId="77777777" w:rsidR="0052484A" w:rsidRDefault="00A83E4E">
      <w:pPr>
        <w:pStyle w:val="spanpaddedline"/>
        <w:spacing w:line="360" w:lineRule="atLeast"/>
      </w:pPr>
      <w:r>
        <w:rPr>
          <w:rStyle w:val="spancompanyname"/>
        </w:rPr>
        <w:t>American InterContinental University</w:t>
      </w:r>
      <w:r>
        <w:rPr>
          <w:rStyle w:val="span"/>
        </w:rPr>
        <w:t xml:space="preserve"> - Schaumburg, IL</w:t>
      </w:r>
      <w:r>
        <w:t xml:space="preserve"> </w:t>
      </w:r>
    </w:p>
    <w:p w14:paraId="384C6E09" w14:textId="77777777" w:rsidR="0052484A" w:rsidRDefault="00A83E4E">
      <w:pPr>
        <w:pStyle w:val="divdocumentulli"/>
        <w:numPr>
          <w:ilvl w:val="0"/>
          <w:numId w:val="3"/>
        </w:numPr>
        <w:spacing w:line="360" w:lineRule="atLeast"/>
        <w:ind w:left="460" w:hanging="210"/>
        <w:rPr>
          <w:rStyle w:val="span"/>
        </w:rPr>
      </w:pPr>
      <w:r>
        <w:rPr>
          <w:rStyle w:val="span"/>
        </w:rPr>
        <w:t>Majored in Marketing</w:t>
      </w:r>
    </w:p>
    <w:p w14:paraId="6726323F" w14:textId="77777777" w:rsidR="0052484A" w:rsidRDefault="00A83E4E">
      <w:pPr>
        <w:pStyle w:val="divdocumentsinglecolumn"/>
        <w:spacing w:before="240" w:line="360" w:lineRule="atLeast"/>
      </w:pPr>
      <w:r>
        <w:rPr>
          <w:rStyle w:val="spandegree"/>
        </w:rPr>
        <w:t>High School Diploma</w:t>
      </w:r>
      <w:r>
        <w:rPr>
          <w:rStyle w:val="span"/>
        </w:rPr>
        <w:t>: 2015</w:t>
      </w:r>
      <w:r>
        <w:rPr>
          <w:rStyle w:val="singlecolumnspanpaddedlinenth-child1"/>
        </w:rPr>
        <w:t xml:space="preserve"> </w:t>
      </w:r>
    </w:p>
    <w:p w14:paraId="3F629911" w14:textId="77777777" w:rsidR="0052484A" w:rsidRDefault="00A83E4E">
      <w:pPr>
        <w:pStyle w:val="spanpaddedline"/>
        <w:spacing w:line="360" w:lineRule="atLeast"/>
      </w:pPr>
      <w:r>
        <w:rPr>
          <w:rStyle w:val="spancompanyname"/>
        </w:rPr>
        <w:t>Admiral Arthur W Radford High School</w:t>
      </w:r>
      <w:r>
        <w:rPr>
          <w:rStyle w:val="span"/>
        </w:rPr>
        <w:t xml:space="preserve"> - Honolulu, HI</w:t>
      </w:r>
      <w:r>
        <w:t xml:space="preserve"> </w:t>
      </w:r>
    </w:p>
    <w:p w14:paraId="4496F685" w14:textId="77777777" w:rsidR="0052484A" w:rsidRDefault="00A83E4E">
      <w:pPr>
        <w:pStyle w:val="divdocumentdivheading"/>
        <w:tabs>
          <w:tab w:val="left" w:pos="4142"/>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Certifications   </w:t>
      </w:r>
      <w:r>
        <w:rPr>
          <w:strike/>
          <w:color w:val="000000"/>
          <w:sz w:val="32"/>
        </w:rPr>
        <w:tab/>
      </w:r>
    </w:p>
    <w:p w14:paraId="6E7C21E2" w14:textId="77777777" w:rsidR="0052484A" w:rsidRDefault="00A83E4E">
      <w:pPr>
        <w:pStyle w:val="p"/>
        <w:spacing w:line="360" w:lineRule="atLeast"/>
      </w:pPr>
      <w:r>
        <w:rPr>
          <w:rStyle w:val="Strong1"/>
          <w:b/>
          <w:bCs/>
        </w:rPr>
        <w:t>Hootsuite Platform Certification</w:t>
      </w:r>
    </w:p>
    <w:p w14:paraId="2B2CC594" w14:textId="2D89D61D" w:rsidR="0052484A" w:rsidRDefault="00A83E4E">
      <w:pPr>
        <w:pStyle w:val="p"/>
        <w:spacing w:line="360" w:lineRule="atLeast"/>
        <w:rPr>
          <w:rStyle w:val="Strong1"/>
          <w:b/>
          <w:bCs/>
        </w:rPr>
      </w:pPr>
      <w:r>
        <w:rPr>
          <w:rStyle w:val="Strong1"/>
          <w:b/>
          <w:bCs/>
        </w:rPr>
        <w:t>ID: 18993940</w:t>
      </w:r>
    </w:p>
    <w:p w14:paraId="1BE7F3AC" w14:textId="2C7BDEDC" w:rsidR="00CD1669" w:rsidRDefault="00CD1669">
      <w:pPr>
        <w:pStyle w:val="p"/>
        <w:spacing w:line="360" w:lineRule="atLeast"/>
        <w:rPr>
          <w:rStyle w:val="Strong1"/>
          <w:b/>
          <w:bCs/>
        </w:rPr>
      </w:pPr>
    </w:p>
    <w:p w14:paraId="27215B71" w14:textId="01704140" w:rsidR="00CD1669" w:rsidRDefault="00CD1669">
      <w:pPr>
        <w:pStyle w:val="p"/>
        <w:spacing w:line="360" w:lineRule="atLeast"/>
        <w:rPr>
          <w:b/>
          <w:bCs/>
        </w:rPr>
      </w:pPr>
      <w:r>
        <w:rPr>
          <w:b/>
          <w:bCs/>
        </w:rPr>
        <w:t>Google Analytics</w:t>
      </w:r>
    </w:p>
    <w:p w14:paraId="4A83DDE9" w14:textId="2B52D6A0" w:rsidR="00CD1669" w:rsidRDefault="00CD1669">
      <w:pPr>
        <w:pStyle w:val="p"/>
        <w:spacing w:line="360" w:lineRule="atLeast"/>
        <w:rPr>
          <w:b/>
          <w:bCs/>
          <w:color w:val="000000"/>
          <w:shd w:val="clear" w:color="auto" w:fill="FFFFFF"/>
        </w:rPr>
      </w:pPr>
      <w:r w:rsidRPr="00CD1669">
        <w:rPr>
          <w:b/>
          <w:bCs/>
          <w:color w:val="000000"/>
          <w:shd w:val="clear" w:color="auto" w:fill="FFFFFF"/>
        </w:rPr>
        <w:t>Completion ID: 51988899</w:t>
      </w:r>
    </w:p>
    <w:p w14:paraId="24008142" w14:textId="07E6DF06" w:rsidR="00CD1669" w:rsidRPr="00CD1669" w:rsidRDefault="00CD1669">
      <w:pPr>
        <w:pStyle w:val="p"/>
        <w:spacing w:line="360" w:lineRule="atLeast"/>
        <w:rPr>
          <w:b/>
          <w:bCs/>
          <w:sz w:val="32"/>
          <w:szCs w:val="32"/>
        </w:rPr>
      </w:pPr>
      <w:r>
        <w:rPr>
          <w:b/>
          <w:bCs/>
          <w:color w:val="000000"/>
          <w:shd w:val="clear" w:color="auto" w:fill="FFFFFF"/>
        </w:rPr>
        <w:t>Expires June 6, 2021</w:t>
      </w:r>
    </w:p>
    <w:p w14:paraId="6FA47696" w14:textId="77777777" w:rsidR="0052484A" w:rsidRDefault="00A83E4E">
      <w:pPr>
        <w:pStyle w:val="divdocumentdivheading"/>
        <w:tabs>
          <w:tab w:val="left" w:pos="4119"/>
          <w:tab w:val="left" w:pos="10560"/>
        </w:tabs>
        <w:spacing w:before="240" w:line="360" w:lineRule="atLeast"/>
        <w:jc w:val="center"/>
        <w:rPr>
          <w:smallCaps/>
        </w:rPr>
      </w:pPr>
      <w:r>
        <w:rPr>
          <w:smallCaps/>
        </w:rPr>
        <w:t xml:space="preserve"> </w:t>
      </w:r>
      <w:r>
        <w:rPr>
          <w:strike/>
          <w:color w:val="000000"/>
          <w:sz w:val="32"/>
        </w:rPr>
        <w:tab/>
      </w:r>
      <w:r>
        <w:rPr>
          <w:rStyle w:val="divdocumentdivsectiontitle"/>
          <w:smallCaps/>
          <w:shd w:val="clear" w:color="auto" w:fill="FFFFFF"/>
        </w:rPr>
        <w:t xml:space="preserve">   Work History   </w:t>
      </w:r>
      <w:r>
        <w:rPr>
          <w:strike/>
          <w:color w:val="000000"/>
          <w:sz w:val="32"/>
        </w:rPr>
        <w:tab/>
      </w:r>
    </w:p>
    <w:p w14:paraId="13663EB3" w14:textId="77777777" w:rsidR="0052484A" w:rsidRDefault="00A83E4E">
      <w:pPr>
        <w:pStyle w:val="divdocumentsinglecolumn"/>
        <w:spacing w:line="360" w:lineRule="atLeast"/>
      </w:pPr>
      <w:r>
        <w:rPr>
          <w:rStyle w:val="spanjobtitle"/>
        </w:rPr>
        <w:t>Sales Consultant</w:t>
      </w:r>
      <w:r>
        <w:rPr>
          <w:rStyle w:val="span"/>
        </w:rPr>
        <w:t>, 12/2019 to 06/2020</w:t>
      </w:r>
      <w:r>
        <w:rPr>
          <w:rStyle w:val="spanpaddedlineCharacter"/>
        </w:rPr>
        <w:t xml:space="preserve"> </w:t>
      </w:r>
    </w:p>
    <w:p w14:paraId="54800336" w14:textId="77777777" w:rsidR="0052484A" w:rsidRDefault="00A83E4E">
      <w:pPr>
        <w:pStyle w:val="spanpaddedline"/>
        <w:spacing w:line="360" w:lineRule="atLeast"/>
      </w:pPr>
      <w:r>
        <w:rPr>
          <w:rStyle w:val="spancompanyname"/>
        </w:rPr>
        <w:t>Cutter Ford</w:t>
      </w:r>
      <w:r>
        <w:rPr>
          <w:rStyle w:val="span"/>
        </w:rPr>
        <w:t xml:space="preserve"> – Aiea, HI</w:t>
      </w:r>
    </w:p>
    <w:p w14:paraId="4E081292" w14:textId="77777777" w:rsidR="0052484A" w:rsidRDefault="00A83E4E">
      <w:pPr>
        <w:pStyle w:val="divdocumentulli"/>
        <w:numPr>
          <w:ilvl w:val="0"/>
          <w:numId w:val="4"/>
        </w:numPr>
        <w:spacing w:line="360" w:lineRule="atLeast"/>
        <w:ind w:left="460" w:hanging="210"/>
        <w:rPr>
          <w:rStyle w:val="span"/>
        </w:rPr>
      </w:pPr>
      <w:r>
        <w:rPr>
          <w:rStyle w:val="span"/>
        </w:rPr>
        <w:lastRenderedPageBreak/>
        <w:t>Use selling techniques to analyze customer's needs</w:t>
      </w:r>
    </w:p>
    <w:p w14:paraId="26BD50B8" w14:textId="77777777" w:rsidR="0052484A" w:rsidRDefault="00A83E4E">
      <w:pPr>
        <w:pStyle w:val="divdocumentulli"/>
        <w:numPr>
          <w:ilvl w:val="0"/>
          <w:numId w:val="4"/>
        </w:numPr>
        <w:spacing w:line="360" w:lineRule="atLeast"/>
        <w:ind w:left="460" w:hanging="210"/>
        <w:rPr>
          <w:rStyle w:val="span"/>
        </w:rPr>
      </w:pPr>
      <w:r>
        <w:rPr>
          <w:rStyle w:val="span"/>
        </w:rPr>
        <w:t>Conducted on-site product demonstrations to highlight features, answer customer questions and redirect concerns toward positive aspects</w:t>
      </w:r>
    </w:p>
    <w:p w14:paraId="47CE68FA" w14:textId="77777777" w:rsidR="0052484A" w:rsidRDefault="00A83E4E">
      <w:pPr>
        <w:pStyle w:val="divdocumentulli"/>
        <w:numPr>
          <w:ilvl w:val="0"/>
          <w:numId w:val="4"/>
        </w:numPr>
        <w:spacing w:line="360" w:lineRule="atLeast"/>
        <w:ind w:left="460" w:hanging="210"/>
        <w:rPr>
          <w:rStyle w:val="span"/>
        </w:rPr>
      </w:pPr>
      <w:r>
        <w:rPr>
          <w:rStyle w:val="span"/>
        </w:rPr>
        <w:t>Maintain knowledge on current marketing campaigns for state and national</w:t>
      </w:r>
    </w:p>
    <w:p w14:paraId="549E1942" w14:textId="77777777" w:rsidR="0052484A" w:rsidRDefault="00A83E4E">
      <w:pPr>
        <w:pStyle w:val="divdocumentulli"/>
        <w:numPr>
          <w:ilvl w:val="0"/>
          <w:numId w:val="4"/>
        </w:numPr>
        <w:spacing w:line="360" w:lineRule="atLeast"/>
        <w:ind w:left="460" w:hanging="210"/>
        <w:rPr>
          <w:rStyle w:val="span"/>
        </w:rPr>
      </w:pPr>
      <w:r>
        <w:rPr>
          <w:rStyle w:val="span"/>
        </w:rPr>
        <w:t>Maintained up-to-date knowledge of competitor products and pricing in market served</w:t>
      </w:r>
    </w:p>
    <w:p w14:paraId="503BDC08" w14:textId="77777777" w:rsidR="0052484A" w:rsidRDefault="00A83E4E">
      <w:pPr>
        <w:pStyle w:val="divdocumentulli"/>
        <w:numPr>
          <w:ilvl w:val="0"/>
          <w:numId w:val="4"/>
        </w:numPr>
        <w:spacing w:line="360" w:lineRule="atLeast"/>
        <w:ind w:left="460" w:hanging="210"/>
        <w:rPr>
          <w:rStyle w:val="span"/>
        </w:rPr>
      </w:pPr>
      <w:r>
        <w:rPr>
          <w:rStyle w:val="span"/>
        </w:rPr>
        <w:t>Market special vehicles and used vehicle inventory to create business</w:t>
      </w:r>
    </w:p>
    <w:p w14:paraId="2374FDB1" w14:textId="77777777" w:rsidR="0052484A" w:rsidRDefault="00A83E4E">
      <w:pPr>
        <w:pStyle w:val="divdocumentulli"/>
        <w:numPr>
          <w:ilvl w:val="0"/>
          <w:numId w:val="4"/>
        </w:numPr>
        <w:spacing w:line="360" w:lineRule="atLeast"/>
        <w:ind w:left="460" w:hanging="210"/>
        <w:rPr>
          <w:rStyle w:val="span"/>
        </w:rPr>
      </w:pPr>
      <w:r>
        <w:rPr>
          <w:rStyle w:val="span"/>
        </w:rPr>
        <w:t>Maintain relations with customers and business accounts</w:t>
      </w:r>
    </w:p>
    <w:p w14:paraId="5A354086" w14:textId="77777777" w:rsidR="0052484A" w:rsidRDefault="00A83E4E">
      <w:pPr>
        <w:pStyle w:val="divdocumentulli"/>
        <w:numPr>
          <w:ilvl w:val="0"/>
          <w:numId w:val="4"/>
        </w:numPr>
        <w:spacing w:line="360" w:lineRule="atLeast"/>
        <w:ind w:left="460" w:hanging="210"/>
        <w:rPr>
          <w:rStyle w:val="span"/>
        </w:rPr>
      </w:pPr>
      <w:r>
        <w:rPr>
          <w:rStyle w:val="span"/>
        </w:rPr>
        <w:t>Identified opportunities and cultivated new business through 20 new cold calls per day</w:t>
      </w:r>
    </w:p>
    <w:p w14:paraId="47F92A9F" w14:textId="77777777" w:rsidR="0052484A" w:rsidRDefault="00A83E4E">
      <w:pPr>
        <w:pStyle w:val="divdocumentsinglecolumn"/>
        <w:spacing w:before="240" w:line="360" w:lineRule="atLeast"/>
      </w:pPr>
      <w:r>
        <w:rPr>
          <w:rStyle w:val="spanjobtitle"/>
        </w:rPr>
        <w:t>Sales Consultant</w:t>
      </w:r>
      <w:r>
        <w:rPr>
          <w:rStyle w:val="span"/>
        </w:rPr>
        <w:t>, 02/2019 to 09/2019</w:t>
      </w:r>
      <w:r>
        <w:rPr>
          <w:rStyle w:val="spanpaddedlineCharacter"/>
        </w:rPr>
        <w:t xml:space="preserve"> </w:t>
      </w:r>
    </w:p>
    <w:p w14:paraId="3CE4FCB7" w14:textId="77777777" w:rsidR="0052484A" w:rsidRDefault="00A83E4E">
      <w:pPr>
        <w:pStyle w:val="spanpaddedline"/>
        <w:spacing w:line="360" w:lineRule="atLeast"/>
      </w:pPr>
      <w:r>
        <w:rPr>
          <w:rStyle w:val="spancompanyname"/>
        </w:rPr>
        <w:t>Acura of Honolulu</w:t>
      </w:r>
      <w:r>
        <w:rPr>
          <w:rStyle w:val="span"/>
        </w:rPr>
        <w:t xml:space="preserve"> – Honolulu, HI</w:t>
      </w:r>
    </w:p>
    <w:p w14:paraId="37BFC1FC" w14:textId="77777777" w:rsidR="0052484A" w:rsidRDefault="00A83E4E">
      <w:pPr>
        <w:pStyle w:val="divdocumentulli"/>
        <w:numPr>
          <w:ilvl w:val="0"/>
          <w:numId w:val="5"/>
        </w:numPr>
        <w:spacing w:line="360" w:lineRule="atLeast"/>
        <w:ind w:left="460" w:hanging="210"/>
        <w:rPr>
          <w:rStyle w:val="span"/>
        </w:rPr>
      </w:pPr>
      <w:r>
        <w:rPr>
          <w:rStyle w:val="span"/>
        </w:rPr>
        <w:t>Used consultative sales approach to understand customer needs and recommend relevant offerings</w:t>
      </w:r>
    </w:p>
    <w:p w14:paraId="5281C1A7" w14:textId="77777777" w:rsidR="0052484A" w:rsidRDefault="00A83E4E">
      <w:pPr>
        <w:pStyle w:val="divdocumentulli"/>
        <w:numPr>
          <w:ilvl w:val="0"/>
          <w:numId w:val="5"/>
        </w:numPr>
        <w:spacing w:line="360" w:lineRule="atLeast"/>
        <w:ind w:left="460" w:hanging="210"/>
        <w:rPr>
          <w:rStyle w:val="span"/>
        </w:rPr>
      </w:pPr>
      <w:r>
        <w:rPr>
          <w:rStyle w:val="span"/>
        </w:rPr>
        <w:t>Conducted on-site product demonstrations to highlight features, answer customer questions and redirect concerns toward positive aspects</w:t>
      </w:r>
    </w:p>
    <w:p w14:paraId="56EF0D17" w14:textId="77777777" w:rsidR="0052484A" w:rsidRDefault="00A83E4E">
      <w:pPr>
        <w:pStyle w:val="divdocumentulli"/>
        <w:numPr>
          <w:ilvl w:val="0"/>
          <w:numId w:val="5"/>
        </w:numPr>
        <w:spacing w:line="360" w:lineRule="atLeast"/>
        <w:ind w:left="460" w:hanging="210"/>
        <w:rPr>
          <w:rStyle w:val="span"/>
        </w:rPr>
      </w:pPr>
      <w:r>
        <w:rPr>
          <w:rStyle w:val="span"/>
        </w:rPr>
        <w:t>Provided sales and customer service assistance to walk-in traffic</w:t>
      </w:r>
    </w:p>
    <w:p w14:paraId="2BD61B00" w14:textId="77777777" w:rsidR="0052484A" w:rsidRDefault="00A83E4E">
      <w:pPr>
        <w:pStyle w:val="divdocumentulli"/>
        <w:numPr>
          <w:ilvl w:val="0"/>
          <w:numId w:val="5"/>
        </w:numPr>
        <w:spacing w:line="360" w:lineRule="atLeast"/>
        <w:ind w:left="460" w:hanging="210"/>
        <w:rPr>
          <w:rStyle w:val="span"/>
        </w:rPr>
      </w:pPr>
      <w:r>
        <w:rPr>
          <w:rStyle w:val="span"/>
        </w:rPr>
        <w:t>Maintained up-to-date knowledge of competitor products and pricing in market served</w:t>
      </w:r>
    </w:p>
    <w:p w14:paraId="4FD69B34" w14:textId="77777777" w:rsidR="0052484A" w:rsidRDefault="00A83E4E">
      <w:pPr>
        <w:pStyle w:val="divdocumentulli"/>
        <w:numPr>
          <w:ilvl w:val="0"/>
          <w:numId w:val="5"/>
        </w:numPr>
        <w:spacing w:line="360" w:lineRule="atLeast"/>
        <w:ind w:left="460" w:hanging="210"/>
        <w:rPr>
          <w:rStyle w:val="span"/>
        </w:rPr>
      </w:pPr>
      <w:r>
        <w:rPr>
          <w:rStyle w:val="span"/>
        </w:rPr>
        <w:t>Prepared and demonstrated vehicle and buying features and benefits to address specific customer wants and needs</w:t>
      </w:r>
    </w:p>
    <w:p w14:paraId="770CE950" w14:textId="77777777" w:rsidR="0052484A" w:rsidRDefault="00A83E4E">
      <w:pPr>
        <w:pStyle w:val="divdocumentulli"/>
        <w:numPr>
          <w:ilvl w:val="0"/>
          <w:numId w:val="5"/>
        </w:numPr>
        <w:spacing w:line="360" w:lineRule="atLeast"/>
        <w:ind w:left="460" w:hanging="210"/>
        <w:rPr>
          <w:rStyle w:val="span"/>
        </w:rPr>
      </w:pPr>
      <w:r>
        <w:rPr>
          <w:rStyle w:val="span"/>
        </w:rPr>
        <w:t>Stayed knowledgeable on latest technology innovations and technological advancements through monthly training</w:t>
      </w:r>
    </w:p>
    <w:p w14:paraId="455F9095" w14:textId="1081CCB1" w:rsidR="0052484A" w:rsidRDefault="00A83E4E">
      <w:pPr>
        <w:pStyle w:val="divdocumentsinglecolumn"/>
        <w:spacing w:before="240" w:line="360" w:lineRule="atLeast"/>
      </w:pPr>
      <w:r>
        <w:rPr>
          <w:rStyle w:val="spanjobtitle"/>
        </w:rPr>
        <w:t>Sales Representative</w:t>
      </w:r>
      <w:r>
        <w:rPr>
          <w:rStyle w:val="span"/>
        </w:rPr>
        <w:t>, 0</w:t>
      </w:r>
      <w:r w:rsidR="000C421E">
        <w:rPr>
          <w:rStyle w:val="span"/>
        </w:rPr>
        <w:t>7</w:t>
      </w:r>
      <w:r>
        <w:rPr>
          <w:rStyle w:val="span"/>
        </w:rPr>
        <w:t>/2018 to 02/2019</w:t>
      </w:r>
      <w:r>
        <w:rPr>
          <w:rStyle w:val="spanpaddedlineCharacter"/>
        </w:rPr>
        <w:t xml:space="preserve"> </w:t>
      </w:r>
    </w:p>
    <w:p w14:paraId="7E3A7AF8" w14:textId="4DCF9682" w:rsidR="0052484A" w:rsidRDefault="00A83E4E">
      <w:pPr>
        <w:pStyle w:val="spanpaddedline"/>
        <w:spacing w:line="360" w:lineRule="atLeast"/>
      </w:pPr>
      <w:r>
        <w:rPr>
          <w:rStyle w:val="spancompanyname"/>
        </w:rPr>
        <w:t>Spectrum - Honolulu</w:t>
      </w:r>
      <w:r>
        <w:rPr>
          <w:rStyle w:val="span"/>
        </w:rPr>
        <w:t xml:space="preserve"> – Mililani, Hawaii</w:t>
      </w:r>
    </w:p>
    <w:p w14:paraId="248C69F1" w14:textId="77777777" w:rsidR="0052484A" w:rsidRDefault="00A83E4E">
      <w:pPr>
        <w:pStyle w:val="divdocumentulli"/>
        <w:numPr>
          <w:ilvl w:val="0"/>
          <w:numId w:val="6"/>
        </w:numPr>
        <w:spacing w:line="360" w:lineRule="atLeast"/>
        <w:ind w:left="460" w:hanging="210"/>
        <w:rPr>
          <w:rStyle w:val="span"/>
        </w:rPr>
      </w:pPr>
      <w:r>
        <w:rPr>
          <w:rStyle w:val="span"/>
        </w:rPr>
        <w:t>Present and promote cutting-edge communications and entertainment services to new and existing subscribers in door-to-door and retail environments</w:t>
      </w:r>
    </w:p>
    <w:p w14:paraId="39C9011E" w14:textId="77777777" w:rsidR="0052484A" w:rsidRDefault="00A83E4E">
      <w:pPr>
        <w:pStyle w:val="divdocumentulli"/>
        <w:numPr>
          <w:ilvl w:val="0"/>
          <w:numId w:val="6"/>
        </w:numPr>
        <w:spacing w:line="360" w:lineRule="atLeast"/>
        <w:ind w:left="460" w:hanging="210"/>
        <w:rPr>
          <w:rStyle w:val="span"/>
        </w:rPr>
      </w:pPr>
      <w:r>
        <w:rPr>
          <w:rStyle w:val="span"/>
        </w:rPr>
        <w:t xml:space="preserve">Services include all Spectrum products and services such as cable television, high-speed </w:t>
      </w:r>
      <w:proofErr w:type="gramStart"/>
      <w:r>
        <w:rPr>
          <w:rStyle w:val="span"/>
        </w:rPr>
        <w:t>data</w:t>
      </w:r>
      <w:proofErr w:type="gramEnd"/>
      <w:r>
        <w:rPr>
          <w:rStyle w:val="span"/>
        </w:rPr>
        <w:t xml:space="preserve"> and digital phone, utilized various sales techniques to develop relationships with customers and drive sales</w:t>
      </w:r>
    </w:p>
    <w:p w14:paraId="6F3CA912" w14:textId="77777777" w:rsidR="0052484A" w:rsidRDefault="00A83E4E">
      <w:pPr>
        <w:pStyle w:val="divdocumentulli"/>
        <w:numPr>
          <w:ilvl w:val="0"/>
          <w:numId w:val="6"/>
        </w:numPr>
        <w:spacing w:line="360" w:lineRule="atLeast"/>
        <w:ind w:left="460" w:hanging="210"/>
        <w:rPr>
          <w:rStyle w:val="span"/>
        </w:rPr>
      </w:pPr>
      <w:r>
        <w:rPr>
          <w:rStyle w:val="span"/>
        </w:rPr>
        <w:t>Adapted sales techniques to specific clients and promoted products based on individualized client needs</w:t>
      </w:r>
    </w:p>
    <w:p w14:paraId="052F1B31" w14:textId="77777777" w:rsidR="0052484A" w:rsidRDefault="00A83E4E">
      <w:pPr>
        <w:pStyle w:val="divdocumentulli"/>
        <w:numPr>
          <w:ilvl w:val="0"/>
          <w:numId w:val="6"/>
        </w:numPr>
        <w:spacing w:line="360" w:lineRule="atLeast"/>
        <w:ind w:left="460" w:hanging="210"/>
        <w:rPr>
          <w:rStyle w:val="span"/>
        </w:rPr>
      </w:pPr>
      <w:r>
        <w:rPr>
          <w:rStyle w:val="span"/>
        </w:rPr>
        <w:t>Expand business opportunities using marketing techniques</w:t>
      </w:r>
    </w:p>
    <w:p w14:paraId="7B32DFD1" w14:textId="77777777" w:rsidR="0052484A" w:rsidRDefault="00A83E4E">
      <w:pPr>
        <w:pStyle w:val="divdocumentulli"/>
        <w:numPr>
          <w:ilvl w:val="0"/>
          <w:numId w:val="6"/>
        </w:numPr>
        <w:spacing w:line="360" w:lineRule="atLeast"/>
        <w:ind w:left="460" w:hanging="210"/>
        <w:rPr>
          <w:rStyle w:val="span"/>
        </w:rPr>
      </w:pPr>
      <w:r>
        <w:rPr>
          <w:rStyle w:val="span"/>
        </w:rPr>
        <w:t>Met frequently with technical, product management and service personnel to stay current on company offerings and business policies</w:t>
      </w:r>
    </w:p>
    <w:p w14:paraId="69C15DE4" w14:textId="77777777" w:rsidR="0052484A" w:rsidRDefault="00A83E4E">
      <w:pPr>
        <w:pStyle w:val="divdocumentulli"/>
        <w:numPr>
          <w:ilvl w:val="0"/>
          <w:numId w:val="6"/>
        </w:numPr>
        <w:spacing w:line="360" w:lineRule="atLeast"/>
        <w:ind w:left="460" w:hanging="210"/>
        <w:rPr>
          <w:rStyle w:val="span"/>
        </w:rPr>
      </w:pPr>
      <w:r>
        <w:rPr>
          <w:rStyle w:val="span"/>
        </w:rPr>
        <w:t>Implemented marketing strategies and techniques, increasing revenue and customer satisfaction</w:t>
      </w:r>
    </w:p>
    <w:p w14:paraId="3A3BF588" w14:textId="77777777" w:rsidR="0052484A" w:rsidRDefault="00A83E4E">
      <w:pPr>
        <w:pStyle w:val="divdocumentulli"/>
        <w:numPr>
          <w:ilvl w:val="0"/>
          <w:numId w:val="6"/>
        </w:numPr>
        <w:spacing w:line="360" w:lineRule="atLeast"/>
        <w:ind w:left="460" w:hanging="210"/>
        <w:rPr>
          <w:rStyle w:val="span"/>
        </w:rPr>
      </w:pPr>
      <w:r>
        <w:rPr>
          <w:rStyle w:val="span"/>
        </w:rPr>
        <w:t>Implemented marketing and sales campaigns to effectively brand Spectrum internet</w:t>
      </w:r>
    </w:p>
    <w:p w14:paraId="294725FE" w14:textId="77777777" w:rsidR="0052484A" w:rsidRDefault="00A83E4E">
      <w:pPr>
        <w:pStyle w:val="divdocumentsinglecolumn"/>
        <w:spacing w:before="240" w:line="360" w:lineRule="atLeast"/>
      </w:pPr>
      <w:r>
        <w:rPr>
          <w:rStyle w:val="spanjobtitle"/>
        </w:rPr>
        <w:t>Sales Consultant</w:t>
      </w:r>
      <w:r>
        <w:rPr>
          <w:rStyle w:val="span"/>
        </w:rPr>
        <w:t>, 02/2017 to 08/2018</w:t>
      </w:r>
      <w:r>
        <w:rPr>
          <w:rStyle w:val="spanpaddedlineCharacter"/>
        </w:rPr>
        <w:t xml:space="preserve"> </w:t>
      </w:r>
    </w:p>
    <w:p w14:paraId="298954F8" w14:textId="77777777" w:rsidR="0052484A" w:rsidRDefault="00A83E4E">
      <w:pPr>
        <w:pStyle w:val="spanpaddedline"/>
        <w:spacing w:line="360" w:lineRule="atLeast"/>
      </w:pPr>
      <w:r>
        <w:rPr>
          <w:rStyle w:val="spancompanyname"/>
        </w:rPr>
        <w:t>Best Buy Co Inc</w:t>
      </w:r>
      <w:r>
        <w:rPr>
          <w:rStyle w:val="span"/>
        </w:rPr>
        <w:t xml:space="preserve"> – Honolulu, HI</w:t>
      </w:r>
    </w:p>
    <w:p w14:paraId="148D83D1" w14:textId="77777777" w:rsidR="0052484A" w:rsidRDefault="00A83E4E">
      <w:pPr>
        <w:pStyle w:val="divdocumentulli"/>
        <w:numPr>
          <w:ilvl w:val="0"/>
          <w:numId w:val="7"/>
        </w:numPr>
        <w:spacing w:line="360" w:lineRule="atLeast"/>
        <w:ind w:left="460" w:hanging="210"/>
        <w:rPr>
          <w:rStyle w:val="span"/>
        </w:rPr>
      </w:pPr>
      <w:r>
        <w:rPr>
          <w:rStyle w:val="span"/>
        </w:rPr>
        <w:t>Create ease and add value to Best Buy shopping experience, ensuring customers' end-to-end needs are met</w:t>
      </w:r>
    </w:p>
    <w:p w14:paraId="1406949D" w14:textId="77777777" w:rsidR="0052484A" w:rsidRDefault="00A83E4E">
      <w:pPr>
        <w:pStyle w:val="divdocumentulli"/>
        <w:numPr>
          <w:ilvl w:val="0"/>
          <w:numId w:val="7"/>
        </w:numPr>
        <w:spacing w:line="360" w:lineRule="atLeast"/>
        <w:ind w:left="460" w:hanging="210"/>
        <w:rPr>
          <w:rStyle w:val="span"/>
        </w:rPr>
      </w:pPr>
      <w:r>
        <w:rPr>
          <w:rStyle w:val="span"/>
        </w:rPr>
        <w:t>A trusted adviser and partner</w:t>
      </w:r>
    </w:p>
    <w:p w14:paraId="5B7FFA8A" w14:textId="77777777" w:rsidR="0052484A" w:rsidRDefault="00A83E4E">
      <w:pPr>
        <w:pStyle w:val="divdocumentulli"/>
        <w:numPr>
          <w:ilvl w:val="0"/>
          <w:numId w:val="7"/>
        </w:numPr>
        <w:spacing w:line="360" w:lineRule="atLeast"/>
        <w:ind w:left="460" w:hanging="210"/>
        <w:rPr>
          <w:rStyle w:val="span"/>
        </w:rPr>
      </w:pPr>
      <w:r>
        <w:rPr>
          <w:rStyle w:val="span"/>
        </w:rPr>
        <w:t>Deliver unique customer value by developing strong relationships with customers, bringing them closer to family and friends by helping them close gaps with technology</w:t>
      </w:r>
    </w:p>
    <w:p w14:paraId="57BB601D" w14:textId="77777777" w:rsidR="0052484A" w:rsidRDefault="00A83E4E">
      <w:pPr>
        <w:pStyle w:val="divdocumentulli"/>
        <w:numPr>
          <w:ilvl w:val="0"/>
          <w:numId w:val="7"/>
        </w:numPr>
        <w:spacing w:line="360" w:lineRule="atLeast"/>
        <w:ind w:left="460" w:hanging="210"/>
        <w:rPr>
          <w:rStyle w:val="span"/>
        </w:rPr>
      </w:pPr>
      <w:r>
        <w:rPr>
          <w:rStyle w:val="span"/>
        </w:rPr>
        <w:lastRenderedPageBreak/>
        <w:t>Processed credit and debit card payments to complete purchasing experience</w:t>
      </w:r>
    </w:p>
    <w:p w14:paraId="4A632C86" w14:textId="77777777" w:rsidR="0052484A" w:rsidRDefault="00A83E4E">
      <w:pPr>
        <w:pStyle w:val="divdocumentulli"/>
        <w:numPr>
          <w:ilvl w:val="0"/>
          <w:numId w:val="7"/>
        </w:numPr>
        <w:spacing w:line="360" w:lineRule="atLeast"/>
        <w:ind w:left="460" w:hanging="210"/>
        <w:rPr>
          <w:rStyle w:val="span"/>
        </w:rPr>
      </w:pPr>
      <w:r>
        <w:rPr>
          <w:rStyle w:val="span"/>
        </w:rPr>
        <w:t>Recognized as top Sales consultant for 2017 holiday sale season by President and corporate leadership team and Best Buy</w:t>
      </w:r>
    </w:p>
    <w:p w14:paraId="59AFF169" w14:textId="77777777" w:rsidR="0052484A" w:rsidRDefault="00A83E4E">
      <w:pPr>
        <w:pStyle w:val="divdocumentulli"/>
        <w:numPr>
          <w:ilvl w:val="0"/>
          <w:numId w:val="7"/>
        </w:numPr>
        <w:spacing w:line="360" w:lineRule="atLeast"/>
        <w:ind w:left="460" w:hanging="210"/>
        <w:rPr>
          <w:rStyle w:val="span"/>
        </w:rPr>
      </w:pPr>
      <w:r>
        <w:rPr>
          <w:rStyle w:val="span"/>
        </w:rPr>
        <w:t>Drove new business by acquiring new clients and expanding new and existing relationships</w:t>
      </w:r>
    </w:p>
    <w:p w14:paraId="4DCD3617" w14:textId="77777777" w:rsidR="0052484A" w:rsidRDefault="00A83E4E">
      <w:pPr>
        <w:pStyle w:val="divdocumentulli"/>
        <w:numPr>
          <w:ilvl w:val="0"/>
          <w:numId w:val="7"/>
        </w:numPr>
        <w:spacing w:line="360" w:lineRule="atLeast"/>
        <w:ind w:left="460" w:hanging="210"/>
        <w:rPr>
          <w:rStyle w:val="span"/>
        </w:rPr>
      </w:pPr>
      <w:r>
        <w:rPr>
          <w:rStyle w:val="span"/>
        </w:rPr>
        <w:t>Referred customers to various services by evaluating needs and providing recommendations</w:t>
      </w:r>
    </w:p>
    <w:p w14:paraId="54A0EE3D" w14:textId="77777777" w:rsidR="0052484A" w:rsidRDefault="00A83E4E">
      <w:pPr>
        <w:pStyle w:val="divdocumentulli"/>
        <w:numPr>
          <w:ilvl w:val="0"/>
          <w:numId w:val="7"/>
        </w:numPr>
        <w:spacing w:line="360" w:lineRule="atLeast"/>
        <w:ind w:left="460" w:hanging="210"/>
        <w:rPr>
          <w:rStyle w:val="span"/>
        </w:rPr>
      </w:pPr>
      <w:r>
        <w:rPr>
          <w:rStyle w:val="span"/>
        </w:rPr>
        <w:t>Assisted walk-in traffic with identifying financial needs and goals to provide customized solutions</w:t>
      </w:r>
    </w:p>
    <w:p w14:paraId="3CE08ADA" w14:textId="77777777" w:rsidR="0052484A" w:rsidRDefault="00A83E4E">
      <w:pPr>
        <w:pStyle w:val="divdocumentsinglecolumn"/>
        <w:spacing w:before="240" w:line="360" w:lineRule="atLeast"/>
      </w:pPr>
      <w:r>
        <w:rPr>
          <w:rStyle w:val="spanjobtitle"/>
        </w:rPr>
        <w:t>Photo Specialist</w:t>
      </w:r>
      <w:r>
        <w:rPr>
          <w:rStyle w:val="span"/>
        </w:rPr>
        <w:t>, 09/2016 to 04/2017</w:t>
      </w:r>
      <w:r>
        <w:rPr>
          <w:rStyle w:val="spanpaddedlineCharacter"/>
        </w:rPr>
        <w:t xml:space="preserve"> </w:t>
      </w:r>
    </w:p>
    <w:p w14:paraId="0D3BAE3B" w14:textId="77777777" w:rsidR="0052484A" w:rsidRDefault="00A83E4E">
      <w:pPr>
        <w:pStyle w:val="spanpaddedline"/>
        <w:spacing w:line="360" w:lineRule="atLeast"/>
      </w:pPr>
      <w:r>
        <w:rPr>
          <w:rStyle w:val="spancompanyname"/>
        </w:rPr>
        <w:t>Life Touch</w:t>
      </w:r>
      <w:r>
        <w:rPr>
          <w:rStyle w:val="span"/>
        </w:rPr>
        <w:t xml:space="preserve"> – Honolulu, HI</w:t>
      </w:r>
    </w:p>
    <w:p w14:paraId="4597C987" w14:textId="77777777" w:rsidR="0052484A" w:rsidRDefault="00A83E4E">
      <w:pPr>
        <w:pStyle w:val="divdocumentulli"/>
        <w:numPr>
          <w:ilvl w:val="0"/>
          <w:numId w:val="8"/>
        </w:numPr>
        <w:spacing w:line="360" w:lineRule="atLeast"/>
        <w:ind w:left="460" w:hanging="210"/>
        <w:rPr>
          <w:rStyle w:val="span"/>
        </w:rPr>
      </w:pPr>
      <w:r>
        <w:rPr>
          <w:rStyle w:val="span"/>
        </w:rPr>
        <w:t>Accepted and completed in-person and online orders for photographs and photo merchandise</w:t>
      </w:r>
    </w:p>
    <w:p w14:paraId="6B1B0D71" w14:textId="77777777" w:rsidR="0052484A" w:rsidRDefault="00A83E4E">
      <w:pPr>
        <w:pStyle w:val="divdocumentulli"/>
        <w:numPr>
          <w:ilvl w:val="0"/>
          <w:numId w:val="8"/>
        </w:numPr>
        <w:spacing w:line="360" w:lineRule="atLeast"/>
        <w:ind w:left="460" w:hanging="210"/>
        <w:rPr>
          <w:rStyle w:val="span"/>
        </w:rPr>
      </w:pPr>
      <w:r>
        <w:rPr>
          <w:rStyle w:val="span"/>
        </w:rPr>
        <w:t>Provided high level of assistance to customers regarding special photo projects</w:t>
      </w:r>
    </w:p>
    <w:p w14:paraId="07DF9A3F" w14:textId="77777777" w:rsidR="0052484A" w:rsidRDefault="00A83E4E">
      <w:pPr>
        <w:pStyle w:val="divdocumentulli"/>
        <w:numPr>
          <w:ilvl w:val="0"/>
          <w:numId w:val="8"/>
        </w:numPr>
        <w:spacing w:line="360" w:lineRule="atLeast"/>
        <w:ind w:left="460" w:hanging="210"/>
        <w:rPr>
          <w:rStyle w:val="span"/>
        </w:rPr>
      </w:pPr>
      <w:r>
        <w:rPr>
          <w:rStyle w:val="span"/>
        </w:rPr>
        <w:t xml:space="preserve">Managed photo lab inventory, placing orders for toner, </w:t>
      </w:r>
      <w:proofErr w:type="gramStart"/>
      <w:r>
        <w:rPr>
          <w:rStyle w:val="span"/>
        </w:rPr>
        <w:t>ink</w:t>
      </w:r>
      <w:proofErr w:type="gramEnd"/>
      <w:r>
        <w:rPr>
          <w:rStyle w:val="span"/>
        </w:rPr>
        <w:t xml:space="preserve"> and paper when supplies were low</w:t>
      </w:r>
    </w:p>
    <w:p w14:paraId="282D0F79" w14:textId="77777777" w:rsidR="0052484A" w:rsidRDefault="00A83E4E">
      <w:pPr>
        <w:pStyle w:val="divdocumentulli"/>
        <w:numPr>
          <w:ilvl w:val="0"/>
          <w:numId w:val="8"/>
        </w:numPr>
        <w:spacing w:line="360" w:lineRule="atLeast"/>
        <w:ind w:left="460" w:hanging="210"/>
        <w:rPr>
          <w:rStyle w:val="span"/>
        </w:rPr>
      </w:pPr>
      <w:r>
        <w:rPr>
          <w:rStyle w:val="span"/>
        </w:rPr>
        <w:t>Mentored new sales associates to contribute to store's positive culture</w:t>
      </w:r>
    </w:p>
    <w:p w14:paraId="63B74B5A" w14:textId="77777777" w:rsidR="0052484A" w:rsidRDefault="00A83E4E">
      <w:pPr>
        <w:pStyle w:val="divdocumentulli"/>
        <w:numPr>
          <w:ilvl w:val="0"/>
          <w:numId w:val="8"/>
        </w:numPr>
        <w:spacing w:line="360" w:lineRule="atLeast"/>
        <w:ind w:left="460" w:hanging="210"/>
        <w:rPr>
          <w:rStyle w:val="span"/>
        </w:rPr>
      </w:pPr>
      <w:r>
        <w:rPr>
          <w:rStyle w:val="span"/>
        </w:rPr>
        <w:t>Responded to customer concerns with friendly and knowledgeable service and remedied issues promptly and effectively</w:t>
      </w:r>
    </w:p>
    <w:p w14:paraId="09D2B6F5" w14:textId="77777777" w:rsidR="0052484A" w:rsidRDefault="00A83E4E">
      <w:pPr>
        <w:pStyle w:val="divdocumentsinglecolumn"/>
        <w:spacing w:before="240" w:line="360" w:lineRule="atLeast"/>
      </w:pPr>
      <w:r>
        <w:rPr>
          <w:rStyle w:val="spanjobtitle"/>
        </w:rPr>
        <w:t>Sales Associate</w:t>
      </w:r>
      <w:r>
        <w:rPr>
          <w:rStyle w:val="span"/>
        </w:rPr>
        <w:t>, 02/2016 to 07/2016</w:t>
      </w:r>
      <w:r>
        <w:rPr>
          <w:rStyle w:val="spanpaddedlineCharacter"/>
        </w:rPr>
        <w:t xml:space="preserve"> </w:t>
      </w:r>
    </w:p>
    <w:p w14:paraId="73C180C2" w14:textId="77777777" w:rsidR="0052484A" w:rsidRDefault="00A83E4E">
      <w:pPr>
        <w:pStyle w:val="spanpaddedline"/>
        <w:spacing w:line="360" w:lineRule="atLeast"/>
      </w:pPr>
      <w:r>
        <w:rPr>
          <w:rStyle w:val="spancompanyname"/>
        </w:rPr>
        <w:t>Nordstrom Inc</w:t>
      </w:r>
      <w:r>
        <w:rPr>
          <w:rStyle w:val="span"/>
        </w:rPr>
        <w:t xml:space="preserve"> – Honolulu, HI</w:t>
      </w:r>
    </w:p>
    <w:p w14:paraId="617595AD" w14:textId="77777777" w:rsidR="0052484A" w:rsidRDefault="00A83E4E">
      <w:pPr>
        <w:pStyle w:val="divdocumentulli"/>
        <w:numPr>
          <w:ilvl w:val="0"/>
          <w:numId w:val="9"/>
        </w:numPr>
        <w:spacing w:line="360" w:lineRule="atLeast"/>
        <w:ind w:left="460" w:hanging="210"/>
        <w:rPr>
          <w:rStyle w:val="span"/>
        </w:rPr>
      </w:pPr>
      <w:r>
        <w:rPr>
          <w:rStyle w:val="span"/>
        </w:rPr>
        <w:t>Skillfully prepared merchandise for distribution and placement across sales floor</w:t>
      </w:r>
    </w:p>
    <w:p w14:paraId="76FBE9C8" w14:textId="77777777" w:rsidR="0052484A" w:rsidRDefault="00A83E4E">
      <w:pPr>
        <w:pStyle w:val="divdocumentulli"/>
        <w:numPr>
          <w:ilvl w:val="0"/>
          <w:numId w:val="9"/>
        </w:numPr>
        <w:spacing w:line="360" w:lineRule="atLeast"/>
        <w:ind w:left="460" w:hanging="210"/>
        <w:rPr>
          <w:rStyle w:val="span"/>
        </w:rPr>
      </w:pPr>
      <w:r>
        <w:rPr>
          <w:rStyle w:val="span"/>
        </w:rPr>
        <w:t>Prepared merchandise for sales floor by pricing or tagging</w:t>
      </w:r>
    </w:p>
    <w:p w14:paraId="394498FD" w14:textId="77777777" w:rsidR="0052484A" w:rsidRDefault="00A83E4E">
      <w:pPr>
        <w:pStyle w:val="divdocumentulli"/>
        <w:numPr>
          <w:ilvl w:val="0"/>
          <w:numId w:val="9"/>
        </w:numPr>
        <w:spacing w:line="360" w:lineRule="atLeast"/>
        <w:ind w:left="460" w:hanging="210"/>
        <w:rPr>
          <w:rStyle w:val="span"/>
        </w:rPr>
      </w:pPr>
      <w:r>
        <w:rPr>
          <w:rStyle w:val="span"/>
        </w:rPr>
        <w:t xml:space="preserve">Liaised with customers, </w:t>
      </w:r>
      <w:proofErr w:type="gramStart"/>
      <w:r>
        <w:rPr>
          <w:rStyle w:val="span"/>
        </w:rPr>
        <w:t>management</w:t>
      </w:r>
      <w:proofErr w:type="gramEnd"/>
      <w:r>
        <w:rPr>
          <w:rStyle w:val="span"/>
        </w:rPr>
        <w:t xml:space="preserve"> and sales team to better understand customer needs and recommend appropriate solutions</w:t>
      </w:r>
    </w:p>
    <w:p w14:paraId="17ADFB27" w14:textId="77777777" w:rsidR="0052484A" w:rsidRDefault="00A83E4E">
      <w:pPr>
        <w:pStyle w:val="divdocumentulli"/>
        <w:numPr>
          <w:ilvl w:val="0"/>
          <w:numId w:val="9"/>
        </w:numPr>
        <w:spacing w:line="360" w:lineRule="atLeast"/>
        <w:ind w:left="460" w:hanging="210"/>
        <w:rPr>
          <w:rStyle w:val="span"/>
        </w:rPr>
      </w:pPr>
      <w:r>
        <w:rPr>
          <w:rStyle w:val="span"/>
        </w:rPr>
        <w:t xml:space="preserve">Worked collaboratively with team members to drive customer service initiatives, achieving sales </w:t>
      </w:r>
      <w:proofErr w:type="gramStart"/>
      <w:r>
        <w:rPr>
          <w:rStyle w:val="span"/>
        </w:rPr>
        <w:t>goals</w:t>
      </w:r>
      <w:proofErr w:type="gramEnd"/>
      <w:r>
        <w:rPr>
          <w:rStyle w:val="span"/>
        </w:rPr>
        <w:t xml:space="preserve"> and increasing feedback scores</w:t>
      </w:r>
    </w:p>
    <w:sectPr w:rsidR="0052484A">
      <w:pgSz w:w="12240" w:h="15840"/>
      <w:pgMar w:top="640" w:right="840" w:bottom="6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4C6C51C2">
      <w:start w:val="1"/>
      <w:numFmt w:val="bullet"/>
      <w:lvlText w:val=""/>
      <w:lvlJc w:val="left"/>
      <w:pPr>
        <w:ind w:left="720" w:hanging="360"/>
      </w:pPr>
      <w:rPr>
        <w:rFonts w:ascii="Symbol" w:hAnsi="Symbol"/>
      </w:rPr>
    </w:lvl>
    <w:lvl w:ilvl="1" w:tplc="D64EF944">
      <w:start w:val="1"/>
      <w:numFmt w:val="bullet"/>
      <w:lvlText w:val="o"/>
      <w:lvlJc w:val="left"/>
      <w:pPr>
        <w:tabs>
          <w:tab w:val="num" w:pos="1440"/>
        </w:tabs>
        <w:ind w:left="1440" w:hanging="360"/>
      </w:pPr>
      <w:rPr>
        <w:rFonts w:ascii="Courier New" w:hAnsi="Courier New"/>
      </w:rPr>
    </w:lvl>
    <w:lvl w:ilvl="2" w:tplc="3C7A93C2">
      <w:start w:val="1"/>
      <w:numFmt w:val="bullet"/>
      <w:lvlText w:val=""/>
      <w:lvlJc w:val="left"/>
      <w:pPr>
        <w:tabs>
          <w:tab w:val="num" w:pos="2160"/>
        </w:tabs>
        <w:ind w:left="2160" w:hanging="360"/>
      </w:pPr>
      <w:rPr>
        <w:rFonts w:ascii="Wingdings" w:hAnsi="Wingdings"/>
      </w:rPr>
    </w:lvl>
    <w:lvl w:ilvl="3" w:tplc="FC1458CA">
      <w:start w:val="1"/>
      <w:numFmt w:val="bullet"/>
      <w:lvlText w:val=""/>
      <w:lvlJc w:val="left"/>
      <w:pPr>
        <w:tabs>
          <w:tab w:val="num" w:pos="2880"/>
        </w:tabs>
        <w:ind w:left="2880" w:hanging="360"/>
      </w:pPr>
      <w:rPr>
        <w:rFonts w:ascii="Symbol" w:hAnsi="Symbol"/>
      </w:rPr>
    </w:lvl>
    <w:lvl w:ilvl="4" w:tplc="B7667472">
      <w:start w:val="1"/>
      <w:numFmt w:val="bullet"/>
      <w:lvlText w:val="o"/>
      <w:lvlJc w:val="left"/>
      <w:pPr>
        <w:tabs>
          <w:tab w:val="num" w:pos="3600"/>
        </w:tabs>
        <w:ind w:left="3600" w:hanging="360"/>
      </w:pPr>
      <w:rPr>
        <w:rFonts w:ascii="Courier New" w:hAnsi="Courier New"/>
      </w:rPr>
    </w:lvl>
    <w:lvl w:ilvl="5" w:tplc="BEE04FBA">
      <w:start w:val="1"/>
      <w:numFmt w:val="bullet"/>
      <w:lvlText w:val=""/>
      <w:lvlJc w:val="left"/>
      <w:pPr>
        <w:tabs>
          <w:tab w:val="num" w:pos="4320"/>
        </w:tabs>
        <w:ind w:left="4320" w:hanging="360"/>
      </w:pPr>
      <w:rPr>
        <w:rFonts w:ascii="Wingdings" w:hAnsi="Wingdings"/>
      </w:rPr>
    </w:lvl>
    <w:lvl w:ilvl="6" w:tplc="171AAAAE">
      <w:start w:val="1"/>
      <w:numFmt w:val="bullet"/>
      <w:lvlText w:val=""/>
      <w:lvlJc w:val="left"/>
      <w:pPr>
        <w:tabs>
          <w:tab w:val="num" w:pos="5040"/>
        </w:tabs>
        <w:ind w:left="5040" w:hanging="360"/>
      </w:pPr>
      <w:rPr>
        <w:rFonts w:ascii="Symbol" w:hAnsi="Symbol"/>
      </w:rPr>
    </w:lvl>
    <w:lvl w:ilvl="7" w:tplc="52200B42">
      <w:start w:val="1"/>
      <w:numFmt w:val="bullet"/>
      <w:lvlText w:val="o"/>
      <w:lvlJc w:val="left"/>
      <w:pPr>
        <w:tabs>
          <w:tab w:val="num" w:pos="5760"/>
        </w:tabs>
        <w:ind w:left="5760" w:hanging="360"/>
      </w:pPr>
      <w:rPr>
        <w:rFonts w:ascii="Courier New" w:hAnsi="Courier New"/>
      </w:rPr>
    </w:lvl>
    <w:lvl w:ilvl="8" w:tplc="2D30E63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A2C4DAEC">
      <w:start w:val="1"/>
      <w:numFmt w:val="bullet"/>
      <w:lvlText w:val=""/>
      <w:lvlJc w:val="left"/>
      <w:pPr>
        <w:ind w:left="720" w:hanging="360"/>
      </w:pPr>
      <w:rPr>
        <w:rFonts w:ascii="Symbol" w:hAnsi="Symbol"/>
      </w:rPr>
    </w:lvl>
    <w:lvl w:ilvl="1" w:tplc="500C6C14">
      <w:start w:val="1"/>
      <w:numFmt w:val="bullet"/>
      <w:lvlText w:val="o"/>
      <w:lvlJc w:val="left"/>
      <w:pPr>
        <w:tabs>
          <w:tab w:val="num" w:pos="1440"/>
        </w:tabs>
        <w:ind w:left="1440" w:hanging="360"/>
      </w:pPr>
      <w:rPr>
        <w:rFonts w:ascii="Courier New" w:hAnsi="Courier New"/>
      </w:rPr>
    </w:lvl>
    <w:lvl w:ilvl="2" w:tplc="B58A004C">
      <w:start w:val="1"/>
      <w:numFmt w:val="bullet"/>
      <w:lvlText w:val=""/>
      <w:lvlJc w:val="left"/>
      <w:pPr>
        <w:tabs>
          <w:tab w:val="num" w:pos="2160"/>
        </w:tabs>
        <w:ind w:left="2160" w:hanging="360"/>
      </w:pPr>
      <w:rPr>
        <w:rFonts w:ascii="Wingdings" w:hAnsi="Wingdings"/>
      </w:rPr>
    </w:lvl>
    <w:lvl w:ilvl="3" w:tplc="A58A19EC">
      <w:start w:val="1"/>
      <w:numFmt w:val="bullet"/>
      <w:lvlText w:val=""/>
      <w:lvlJc w:val="left"/>
      <w:pPr>
        <w:tabs>
          <w:tab w:val="num" w:pos="2880"/>
        </w:tabs>
        <w:ind w:left="2880" w:hanging="360"/>
      </w:pPr>
      <w:rPr>
        <w:rFonts w:ascii="Symbol" w:hAnsi="Symbol"/>
      </w:rPr>
    </w:lvl>
    <w:lvl w:ilvl="4" w:tplc="BEC08632">
      <w:start w:val="1"/>
      <w:numFmt w:val="bullet"/>
      <w:lvlText w:val="o"/>
      <w:lvlJc w:val="left"/>
      <w:pPr>
        <w:tabs>
          <w:tab w:val="num" w:pos="3600"/>
        </w:tabs>
        <w:ind w:left="3600" w:hanging="360"/>
      </w:pPr>
      <w:rPr>
        <w:rFonts w:ascii="Courier New" w:hAnsi="Courier New"/>
      </w:rPr>
    </w:lvl>
    <w:lvl w:ilvl="5" w:tplc="C95A1290">
      <w:start w:val="1"/>
      <w:numFmt w:val="bullet"/>
      <w:lvlText w:val=""/>
      <w:lvlJc w:val="left"/>
      <w:pPr>
        <w:tabs>
          <w:tab w:val="num" w:pos="4320"/>
        </w:tabs>
        <w:ind w:left="4320" w:hanging="360"/>
      </w:pPr>
      <w:rPr>
        <w:rFonts w:ascii="Wingdings" w:hAnsi="Wingdings"/>
      </w:rPr>
    </w:lvl>
    <w:lvl w:ilvl="6" w:tplc="9C5AC8BC">
      <w:start w:val="1"/>
      <w:numFmt w:val="bullet"/>
      <w:lvlText w:val=""/>
      <w:lvlJc w:val="left"/>
      <w:pPr>
        <w:tabs>
          <w:tab w:val="num" w:pos="5040"/>
        </w:tabs>
        <w:ind w:left="5040" w:hanging="360"/>
      </w:pPr>
      <w:rPr>
        <w:rFonts w:ascii="Symbol" w:hAnsi="Symbol"/>
      </w:rPr>
    </w:lvl>
    <w:lvl w:ilvl="7" w:tplc="4EAA1F3A">
      <w:start w:val="1"/>
      <w:numFmt w:val="bullet"/>
      <w:lvlText w:val="o"/>
      <w:lvlJc w:val="left"/>
      <w:pPr>
        <w:tabs>
          <w:tab w:val="num" w:pos="5760"/>
        </w:tabs>
        <w:ind w:left="5760" w:hanging="360"/>
      </w:pPr>
      <w:rPr>
        <w:rFonts w:ascii="Courier New" w:hAnsi="Courier New"/>
      </w:rPr>
    </w:lvl>
    <w:lvl w:ilvl="8" w:tplc="5D945EB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9D85878">
      <w:start w:val="1"/>
      <w:numFmt w:val="bullet"/>
      <w:lvlText w:val=""/>
      <w:lvlJc w:val="left"/>
      <w:pPr>
        <w:ind w:left="720" w:hanging="360"/>
      </w:pPr>
      <w:rPr>
        <w:rFonts w:ascii="Symbol" w:hAnsi="Symbol"/>
      </w:rPr>
    </w:lvl>
    <w:lvl w:ilvl="1" w:tplc="79D2E810">
      <w:start w:val="1"/>
      <w:numFmt w:val="bullet"/>
      <w:lvlText w:val="o"/>
      <w:lvlJc w:val="left"/>
      <w:pPr>
        <w:tabs>
          <w:tab w:val="num" w:pos="1440"/>
        </w:tabs>
        <w:ind w:left="1440" w:hanging="360"/>
      </w:pPr>
      <w:rPr>
        <w:rFonts w:ascii="Courier New" w:hAnsi="Courier New"/>
      </w:rPr>
    </w:lvl>
    <w:lvl w:ilvl="2" w:tplc="6158DFDA">
      <w:start w:val="1"/>
      <w:numFmt w:val="bullet"/>
      <w:lvlText w:val=""/>
      <w:lvlJc w:val="left"/>
      <w:pPr>
        <w:tabs>
          <w:tab w:val="num" w:pos="2160"/>
        </w:tabs>
        <w:ind w:left="2160" w:hanging="360"/>
      </w:pPr>
      <w:rPr>
        <w:rFonts w:ascii="Wingdings" w:hAnsi="Wingdings"/>
      </w:rPr>
    </w:lvl>
    <w:lvl w:ilvl="3" w:tplc="589E153C">
      <w:start w:val="1"/>
      <w:numFmt w:val="bullet"/>
      <w:lvlText w:val=""/>
      <w:lvlJc w:val="left"/>
      <w:pPr>
        <w:tabs>
          <w:tab w:val="num" w:pos="2880"/>
        </w:tabs>
        <w:ind w:left="2880" w:hanging="360"/>
      </w:pPr>
      <w:rPr>
        <w:rFonts w:ascii="Symbol" w:hAnsi="Symbol"/>
      </w:rPr>
    </w:lvl>
    <w:lvl w:ilvl="4" w:tplc="02921C52">
      <w:start w:val="1"/>
      <w:numFmt w:val="bullet"/>
      <w:lvlText w:val="o"/>
      <w:lvlJc w:val="left"/>
      <w:pPr>
        <w:tabs>
          <w:tab w:val="num" w:pos="3600"/>
        </w:tabs>
        <w:ind w:left="3600" w:hanging="360"/>
      </w:pPr>
      <w:rPr>
        <w:rFonts w:ascii="Courier New" w:hAnsi="Courier New"/>
      </w:rPr>
    </w:lvl>
    <w:lvl w:ilvl="5" w:tplc="EF3EA79C">
      <w:start w:val="1"/>
      <w:numFmt w:val="bullet"/>
      <w:lvlText w:val=""/>
      <w:lvlJc w:val="left"/>
      <w:pPr>
        <w:tabs>
          <w:tab w:val="num" w:pos="4320"/>
        </w:tabs>
        <w:ind w:left="4320" w:hanging="360"/>
      </w:pPr>
      <w:rPr>
        <w:rFonts w:ascii="Wingdings" w:hAnsi="Wingdings"/>
      </w:rPr>
    </w:lvl>
    <w:lvl w:ilvl="6" w:tplc="820C8B7E">
      <w:start w:val="1"/>
      <w:numFmt w:val="bullet"/>
      <w:lvlText w:val=""/>
      <w:lvlJc w:val="left"/>
      <w:pPr>
        <w:tabs>
          <w:tab w:val="num" w:pos="5040"/>
        </w:tabs>
        <w:ind w:left="5040" w:hanging="360"/>
      </w:pPr>
      <w:rPr>
        <w:rFonts w:ascii="Symbol" w:hAnsi="Symbol"/>
      </w:rPr>
    </w:lvl>
    <w:lvl w:ilvl="7" w:tplc="E912EB3E">
      <w:start w:val="1"/>
      <w:numFmt w:val="bullet"/>
      <w:lvlText w:val="o"/>
      <w:lvlJc w:val="left"/>
      <w:pPr>
        <w:tabs>
          <w:tab w:val="num" w:pos="5760"/>
        </w:tabs>
        <w:ind w:left="5760" w:hanging="360"/>
      </w:pPr>
      <w:rPr>
        <w:rFonts w:ascii="Courier New" w:hAnsi="Courier New"/>
      </w:rPr>
    </w:lvl>
    <w:lvl w:ilvl="8" w:tplc="30FA6A3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14EC214">
      <w:start w:val="1"/>
      <w:numFmt w:val="bullet"/>
      <w:lvlText w:val=""/>
      <w:lvlJc w:val="left"/>
      <w:pPr>
        <w:ind w:left="720" w:hanging="360"/>
      </w:pPr>
      <w:rPr>
        <w:rFonts w:ascii="Symbol" w:hAnsi="Symbol"/>
      </w:rPr>
    </w:lvl>
    <w:lvl w:ilvl="1" w:tplc="31C26156">
      <w:start w:val="1"/>
      <w:numFmt w:val="bullet"/>
      <w:lvlText w:val="o"/>
      <w:lvlJc w:val="left"/>
      <w:pPr>
        <w:tabs>
          <w:tab w:val="num" w:pos="1440"/>
        </w:tabs>
        <w:ind w:left="1440" w:hanging="360"/>
      </w:pPr>
      <w:rPr>
        <w:rFonts w:ascii="Courier New" w:hAnsi="Courier New"/>
      </w:rPr>
    </w:lvl>
    <w:lvl w:ilvl="2" w:tplc="B03C6630">
      <w:start w:val="1"/>
      <w:numFmt w:val="bullet"/>
      <w:lvlText w:val=""/>
      <w:lvlJc w:val="left"/>
      <w:pPr>
        <w:tabs>
          <w:tab w:val="num" w:pos="2160"/>
        </w:tabs>
        <w:ind w:left="2160" w:hanging="360"/>
      </w:pPr>
      <w:rPr>
        <w:rFonts w:ascii="Wingdings" w:hAnsi="Wingdings"/>
      </w:rPr>
    </w:lvl>
    <w:lvl w:ilvl="3" w:tplc="AAD08AC6">
      <w:start w:val="1"/>
      <w:numFmt w:val="bullet"/>
      <w:lvlText w:val=""/>
      <w:lvlJc w:val="left"/>
      <w:pPr>
        <w:tabs>
          <w:tab w:val="num" w:pos="2880"/>
        </w:tabs>
        <w:ind w:left="2880" w:hanging="360"/>
      </w:pPr>
      <w:rPr>
        <w:rFonts w:ascii="Symbol" w:hAnsi="Symbol"/>
      </w:rPr>
    </w:lvl>
    <w:lvl w:ilvl="4" w:tplc="6C128B26">
      <w:start w:val="1"/>
      <w:numFmt w:val="bullet"/>
      <w:lvlText w:val="o"/>
      <w:lvlJc w:val="left"/>
      <w:pPr>
        <w:tabs>
          <w:tab w:val="num" w:pos="3600"/>
        </w:tabs>
        <w:ind w:left="3600" w:hanging="360"/>
      </w:pPr>
      <w:rPr>
        <w:rFonts w:ascii="Courier New" w:hAnsi="Courier New"/>
      </w:rPr>
    </w:lvl>
    <w:lvl w:ilvl="5" w:tplc="951A9F70">
      <w:start w:val="1"/>
      <w:numFmt w:val="bullet"/>
      <w:lvlText w:val=""/>
      <w:lvlJc w:val="left"/>
      <w:pPr>
        <w:tabs>
          <w:tab w:val="num" w:pos="4320"/>
        </w:tabs>
        <w:ind w:left="4320" w:hanging="360"/>
      </w:pPr>
      <w:rPr>
        <w:rFonts w:ascii="Wingdings" w:hAnsi="Wingdings"/>
      </w:rPr>
    </w:lvl>
    <w:lvl w:ilvl="6" w:tplc="F7B68404">
      <w:start w:val="1"/>
      <w:numFmt w:val="bullet"/>
      <w:lvlText w:val=""/>
      <w:lvlJc w:val="left"/>
      <w:pPr>
        <w:tabs>
          <w:tab w:val="num" w:pos="5040"/>
        </w:tabs>
        <w:ind w:left="5040" w:hanging="360"/>
      </w:pPr>
      <w:rPr>
        <w:rFonts w:ascii="Symbol" w:hAnsi="Symbol"/>
      </w:rPr>
    </w:lvl>
    <w:lvl w:ilvl="7" w:tplc="0BB69E32">
      <w:start w:val="1"/>
      <w:numFmt w:val="bullet"/>
      <w:lvlText w:val="o"/>
      <w:lvlJc w:val="left"/>
      <w:pPr>
        <w:tabs>
          <w:tab w:val="num" w:pos="5760"/>
        </w:tabs>
        <w:ind w:left="5760" w:hanging="360"/>
      </w:pPr>
      <w:rPr>
        <w:rFonts w:ascii="Courier New" w:hAnsi="Courier New"/>
      </w:rPr>
    </w:lvl>
    <w:lvl w:ilvl="8" w:tplc="6988F02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5EEFD58">
      <w:start w:val="1"/>
      <w:numFmt w:val="bullet"/>
      <w:lvlText w:val=""/>
      <w:lvlJc w:val="left"/>
      <w:pPr>
        <w:ind w:left="720" w:hanging="360"/>
      </w:pPr>
      <w:rPr>
        <w:rFonts w:ascii="Symbol" w:hAnsi="Symbol"/>
      </w:rPr>
    </w:lvl>
    <w:lvl w:ilvl="1" w:tplc="E6C6DFD0">
      <w:start w:val="1"/>
      <w:numFmt w:val="bullet"/>
      <w:lvlText w:val="o"/>
      <w:lvlJc w:val="left"/>
      <w:pPr>
        <w:tabs>
          <w:tab w:val="num" w:pos="1440"/>
        </w:tabs>
        <w:ind w:left="1440" w:hanging="360"/>
      </w:pPr>
      <w:rPr>
        <w:rFonts w:ascii="Courier New" w:hAnsi="Courier New"/>
      </w:rPr>
    </w:lvl>
    <w:lvl w:ilvl="2" w:tplc="DF1CD05A">
      <w:start w:val="1"/>
      <w:numFmt w:val="bullet"/>
      <w:lvlText w:val=""/>
      <w:lvlJc w:val="left"/>
      <w:pPr>
        <w:tabs>
          <w:tab w:val="num" w:pos="2160"/>
        </w:tabs>
        <w:ind w:left="2160" w:hanging="360"/>
      </w:pPr>
      <w:rPr>
        <w:rFonts w:ascii="Wingdings" w:hAnsi="Wingdings"/>
      </w:rPr>
    </w:lvl>
    <w:lvl w:ilvl="3" w:tplc="A7A62E1C">
      <w:start w:val="1"/>
      <w:numFmt w:val="bullet"/>
      <w:lvlText w:val=""/>
      <w:lvlJc w:val="left"/>
      <w:pPr>
        <w:tabs>
          <w:tab w:val="num" w:pos="2880"/>
        </w:tabs>
        <w:ind w:left="2880" w:hanging="360"/>
      </w:pPr>
      <w:rPr>
        <w:rFonts w:ascii="Symbol" w:hAnsi="Symbol"/>
      </w:rPr>
    </w:lvl>
    <w:lvl w:ilvl="4" w:tplc="5B2E6C78">
      <w:start w:val="1"/>
      <w:numFmt w:val="bullet"/>
      <w:lvlText w:val="o"/>
      <w:lvlJc w:val="left"/>
      <w:pPr>
        <w:tabs>
          <w:tab w:val="num" w:pos="3600"/>
        </w:tabs>
        <w:ind w:left="3600" w:hanging="360"/>
      </w:pPr>
      <w:rPr>
        <w:rFonts w:ascii="Courier New" w:hAnsi="Courier New"/>
      </w:rPr>
    </w:lvl>
    <w:lvl w:ilvl="5" w:tplc="9458977E">
      <w:start w:val="1"/>
      <w:numFmt w:val="bullet"/>
      <w:lvlText w:val=""/>
      <w:lvlJc w:val="left"/>
      <w:pPr>
        <w:tabs>
          <w:tab w:val="num" w:pos="4320"/>
        </w:tabs>
        <w:ind w:left="4320" w:hanging="360"/>
      </w:pPr>
      <w:rPr>
        <w:rFonts w:ascii="Wingdings" w:hAnsi="Wingdings"/>
      </w:rPr>
    </w:lvl>
    <w:lvl w:ilvl="6" w:tplc="24EE3394">
      <w:start w:val="1"/>
      <w:numFmt w:val="bullet"/>
      <w:lvlText w:val=""/>
      <w:lvlJc w:val="left"/>
      <w:pPr>
        <w:tabs>
          <w:tab w:val="num" w:pos="5040"/>
        </w:tabs>
        <w:ind w:left="5040" w:hanging="360"/>
      </w:pPr>
      <w:rPr>
        <w:rFonts w:ascii="Symbol" w:hAnsi="Symbol"/>
      </w:rPr>
    </w:lvl>
    <w:lvl w:ilvl="7" w:tplc="10B66008">
      <w:start w:val="1"/>
      <w:numFmt w:val="bullet"/>
      <w:lvlText w:val="o"/>
      <w:lvlJc w:val="left"/>
      <w:pPr>
        <w:tabs>
          <w:tab w:val="num" w:pos="5760"/>
        </w:tabs>
        <w:ind w:left="5760" w:hanging="360"/>
      </w:pPr>
      <w:rPr>
        <w:rFonts w:ascii="Courier New" w:hAnsi="Courier New"/>
      </w:rPr>
    </w:lvl>
    <w:lvl w:ilvl="8" w:tplc="9190C2B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2743224">
      <w:start w:val="1"/>
      <w:numFmt w:val="bullet"/>
      <w:lvlText w:val=""/>
      <w:lvlJc w:val="left"/>
      <w:pPr>
        <w:ind w:left="720" w:hanging="360"/>
      </w:pPr>
      <w:rPr>
        <w:rFonts w:ascii="Symbol" w:hAnsi="Symbol"/>
      </w:rPr>
    </w:lvl>
    <w:lvl w:ilvl="1" w:tplc="D520B23E">
      <w:start w:val="1"/>
      <w:numFmt w:val="bullet"/>
      <w:lvlText w:val="o"/>
      <w:lvlJc w:val="left"/>
      <w:pPr>
        <w:tabs>
          <w:tab w:val="num" w:pos="1440"/>
        </w:tabs>
        <w:ind w:left="1440" w:hanging="360"/>
      </w:pPr>
      <w:rPr>
        <w:rFonts w:ascii="Courier New" w:hAnsi="Courier New"/>
      </w:rPr>
    </w:lvl>
    <w:lvl w:ilvl="2" w:tplc="A2E22F94">
      <w:start w:val="1"/>
      <w:numFmt w:val="bullet"/>
      <w:lvlText w:val=""/>
      <w:lvlJc w:val="left"/>
      <w:pPr>
        <w:tabs>
          <w:tab w:val="num" w:pos="2160"/>
        </w:tabs>
        <w:ind w:left="2160" w:hanging="360"/>
      </w:pPr>
      <w:rPr>
        <w:rFonts w:ascii="Wingdings" w:hAnsi="Wingdings"/>
      </w:rPr>
    </w:lvl>
    <w:lvl w:ilvl="3" w:tplc="CECC0828">
      <w:start w:val="1"/>
      <w:numFmt w:val="bullet"/>
      <w:lvlText w:val=""/>
      <w:lvlJc w:val="left"/>
      <w:pPr>
        <w:tabs>
          <w:tab w:val="num" w:pos="2880"/>
        </w:tabs>
        <w:ind w:left="2880" w:hanging="360"/>
      </w:pPr>
      <w:rPr>
        <w:rFonts w:ascii="Symbol" w:hAnsi="Symbol"/>
      </w:rPr>
    </w:lvl>
    <w:lvl w:ilvl="4" w:tplc="2850F4E4">
      <w:start w:val="1"/>
      <w:numFmt w:val="bullet"/>
      <w:lvlText w:val="o"/>
      <w:lvlJc w:val="left"/>
      <w:pPr>
        <w:tabs>
          <w:tab w:val="num" w:pos="3600"/>
        </w:tabs>
        <w:ind w:left="3600" w:hanging="360"/>
      </w:pPr>
      <w:rPr>
        <w:rFonts w:ascii="Courier New" w:hAnsi="Courier New"/>
      </w:rPr>
    </w:lvl>
    <w:lvl w:ilvl="5" w:tplc="87703D62">
      <w:start w:val="1"/>
      <w:numFmt w:val="bullet"/>
      <w:lvlText w:val=""/>
      <w:lvlJc w:val="left"/>
      <w:pPr>
        <w:tabs>
          <w:tab w:val="num" w:pos="4320"/>
        </w:tabs>
        <w:ind w:left="4320" w:hanging="360"/>
      </w:pPr>
      <w:rPr>
        <w:rFonts w:ascii="Wingdings" w:hAnsi="Wingdings"/>
      </w:rPr>
    </w:lvl>
    <w:lvl w:ilvl="6" w:tplc="6AD03592">
      <w:start w:val="1"/>
      <w:numFmt w:val="bullet"/>
      <w:lvlText w:val=""/>
      <w:lvlJc w:val="left"/>
      <w:pPr>
        <w:tabs>
          <w:tab w:val="num" w:pos="5040"/>
        </w:tabs>
        <w:ind w:left="5040" w:hanging="360"/>
      </w:pPr>
      <w:rPr>
        <w:rFonts w:ascii="Symbol" w:hAnsi="Symbol"/>
      </w:rPr>
    </w:lvl>
    <w:lvl w:ilvl="7" w:tplc="9DFC7266">
      <w:start w:val="1"/>
      <w:numFmt w:val="bullet"/>
      <w:lvlText w:val="o"/>
      <w:lvlJc w:val="left"/>
      <w:pPr>
        <w:tabs>
          <w:tab w:val="num" w:pos="5760"/>
        </w:tabs>
        <w:ind w:left="5760" w:hanging="360"/>
      </w:pPr>
      <w:rPr>
        <w:rFonts w:ascii="Courier New" w:hAnsi="Courier New"/>
      </w:rPr>
    </w:lvl>
    <w:lvl w:ilvl="8" w:tplc="3BB0348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C94F98C">
      <w:start w:val="1"/>
      <w:numFmt w:val="bullet"/>
      <w:lvlText w:val=""/>
      <w:lvlJc w:val="left"/>
      <w:pPr>
        <w:ind w:left="720" w:hanging="360"/>
      </w:pPr>
      <w:rPr>
        <w:rFonts w:ascii="Symbol" w:hAnsi="Symbol"/>
      </w:rPr>
    </w:lvl>
    <w:lvl w:ilvl="1" w:tplc="2DC07718">
      <w:start w:val="1"/>
      <w:numFmt w:val="bullet"/>
      <w:lvlText w:val="o"/>
      <w:lvlJc w:val="left"/>
      <w:pPr>
        <w:tabs>
          <w:tab w:val="num" w:pos="1440"/>
        </w:tabs>
        <w:ind w:left="1440" w:hanging="360"/>
      </w:pPr>
      <w:rPr>
        <w:rFonts w:ascii="Courier New" w:hAnsi="Courier New"/>
      </w:rPr>
    </w:lvl>
    <w:lvl w:ilvl="2" w:tplc="3EFA7666">
      <w:start w:val="1"/>
      <w:numFmt w:val="bullet"/>
      <w:lvlText w:val=""/>
      <w:lvlJc w:val="left"/>
      <w:pPr>
        <w:tabs>
          <w:tab w:val="num" w:pos="2160"/>
        </w:tabs>
        <w:ind w:left="2160" w:hanging="360"/>
      </w:pPr>
      <w:rPr>
        <w:rFonts w:ascii="Wingdings" w:hAnsi="Wingdings"/>
      </w:rPr>
    </w:lvl>
    <w:lvl w:ilvl="3" w:tplc="872C4BDC">
      <w:start w:val="1"/>
      <w:numFmt w:val="bullet"/>
      <w:lvlText w:val=""/>
      <w:lvlJc w:val="left"/>
      <w:pPr>
        <w:tabs>
          <w:tab w:val="num" w:pos="2880"/>
        </w:tabs>
        <w:ind w:left="2880" w:hanging="360"/>
      </w:pPr>
      <w:rPr>
        <w:rFonts w:ascii="Symbol" w:hAnsi="Symbol"/>
      </w:rPr>
    </w:lvl>
    <w:lvl w:ilvl="4" w:tplc="939EA286">
      <w:start w:val="1"/>
      <w:numFmt w:val="bullet"/>
      <w:lvlText w:val="o"/>
      <w:lvlJc w:val="left"/>
      <w:pPr>
        <w:tabs>
          <w:tab w:val="num" w:pos="3600"/>
        </w:tabs>
        <w:ind w:left="3600" w:hanging="360"/>
      </w:pPr>
      <w:rPr>
        <w:rFonts w:ascii="Courier New" w:hAnsi="Courier New"/>
      </w:rPr>
    </w:lvl>
    <w:lvl w:ilvl="5" w:tplc="65480762">
      <w:start w:val="1"/>
      <w:numFmt w:val="bullet"/>
      <w:lvlText w:val=""/>
      <w:lvlJc w:val="left"/>
      <w:pPr>
        <w:tabs>
          <w:tab w:val="num" w:pos="4320"/>
        </w:tabs>
        <w:ind w:left="4320" w:hanging="360"/>
      </w:pPr>
      <w:rPr>
        <w:rFonts w:ascii="Wingdings" w:hAnsi="Wingdings"/>
      </w:rPr>
    </w:lvl>
    <w:lvl w:ilvl="6" w:tplc="8294048A">
      <w:start w:val="1"/>
      <w:numFmt w:val="bullet"/>
      <w:lvlText w:val=""/>
      <w:lvlJc w:val="left"/>
      <w:pPr>
        <w:tabs>
          <w:tab w:val="num" w:pos="5040"/>
        </w:tabs>
        <w:ind w:left="5040" w:hanging="360"/>
      </w:pPr>
      <w:rPr>
        <w:rFonts w:ascii="Symbol" w:hAnsi="Symbol"/>
      </w:rPr>
    </w:lvl>
    <w:lvl w:ilvl="7" w:tplc="73260D08">
      <w:start w:val="1"/>
      <w:numFmt w:val="bullet"/>
      <w:lvlText w:val="o"/>
      <w:lvlJc w:val="left"/>
      <w:pPr>
        <w:tabs>
          <w:tab w:val="num" w:pos="5760"/>
        </w:tabs>
        <w:ind w:left="5760" w:hanging="360"/>
      </w:pPr>
      <w:rPr>
        <w:rFonts w:ascii="Courier New" w:hAnsi="Courier New"/>
      </w:rPr>
    </w:lvl>
    <w:lvl w:ilvl="8" w:tplc="3A4CC7B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00895AA">
      <w:start w:val="1"/>
      <w:numFmt w:val="bullet"/>
      <w:lvlText w:val=""/>
      <w:lvlJc w:val="left"/>
      <w:pPr>
        <w:ind w:left="720" w:hanging="360"/>
      </w:pPr>
      <w:rPr>
        <w:rFonts w:ascii="Symbol" w:hAnsi="Symbol"/>
      </w:rPr>
    </w:lvl>
    <w:lvl w:ilvl="1" w:tplc="17C41236">
      <w:start w:val="1"/>
      <w:numFmt w:val="bullet"/>
      <w:lvlText w:val="o"/>
      <w:lvlJc w:val="left"/>
      <w:pPr>
        <w:tabs>
          <w:tab w:val="num" w:pos="1440"/>
        </w:tabs>
        <w:ind w:left="1440" w:hanging="360"/>
      </w:pPr>
      <w:rPr>
        <w:rFonts w:ascii="Courier New" w:hAnsi="Courier New"/>
      </w:rPr>
    </w:lvl>
    <w:lvl w:ilvl="2" w:tplc="E8548B1A">
      <w:start w:val="1"/>
      <w:numFmt w:val="bullet"/>
      <w:lvlText w:val=""/>
      <w:lvlJc w:val="left"/>
      <w:pPr>
        <w:tabs>
          <w:tab w:val="num" w:pos="2160"/>
        </w:tabs>
        <w:ind w:left="2160" w:hanging="360"/>
      </w:pPr>
      <w:rPr>
        <w:rFonts w:ascii="Wingdings" w:hAnsi="Wingdings"/>
      </w:rPr>
    </w:lvl>
    <w:lvl w:ilvl="3" w:tplc="D2A6E904">
      <w:start w:val="1"/>
      <w:numFmt w:val="bullet"/>
      <w:lvlText w:val=""/>
      <w:lvlJc w:val="left"/>
      <w:pPr>
        <w:tabs>
          <w:tab w:val="num" w:pos="2880"/>
        </w:tabs>
        <w:ind w:left="2880" w:hanging="360"/>
      </w:pPr>
      <w:rPr>
        <w:rFonts w:ascii="Symbol" w:hAnsi="Symbol"/>
      </w:rPr>
    </w:lvl>
    <w:lvl w:ilvl="4" w:tplc="CE1A6244">
      <w:start w:val="1"/>
      <w:numFmt w:val="bullet"/>
      <w:lvlText w:val="o"/>
      <w:lvlJc w:val="left"/>
      <w:pPr>
        <w:tabs>
          <w:tab w:val="num" w:pos="3600"/>
        </w:tabs>
        <w:ind w:left="3600" w:hanging="360"/>
      </w:pPr>
      <w:rPr>
        <w:rFonts w:ascii="Courier New" w:hAnsi="Courier New"/>
      </w:rPr>
    </w:lvl>
    <w:lvl w:ilvl="5" w:tplc="24CCFA56">
      <w:start w:val="1"/>
      <w:numFmt w:val="bullet"/>
      <w:lvlText w:val=""/>
      <w:lvlJc w:val="left"/>
      <w:pPr>
        <w:tabs>
          <w:tab w:val="num" w:pos="4320"/>
        </w:tabs>
        <w:ind w:left="4320" w:hanging="360"/>
      </w:pPr>
      <w:rPr>
        <w:rFonts w:ascii="Wingdings" w:hAnsi="Wingdings"/>
      </w:rPr>
    </w:lvl>
    <w:lvl w:ilvl="6" w:tplc="438A9696">
      <w:start w:val="1"/>
      <w:numFmt w:val="bullet"/>
      <w:lvlText w:val=""/>
      <w:lvlJc w:val="left"/>
      <w:pPr>
        <w:tabs>
          <w:tab w:val="num" w:pos="5040"/>
        </w:tabs>
        <w:ind w:left="5040" w:hanging="360"/>
      </w:pPr>
      <w:rPr>
        <w:rFonts w:ascii="Symbol" w:hAnsi="Symbol"/>
      </w:rPr>
    </w:lvl>
    <w:lvl w:ilvl="7" w:tplc="9BB2AC24">
      <w:start w:val="1"/>
      <w:numFmt w:val="bullet"/>
      <w:lvlText w:val="o"/>
      <w:lvlJc w:val="left"/>
      <w:pPr>
        <w:tabs>
          <w:tab w:val="num" w:pos="5760"/>
        </w:tabs>
        <w:ind w:left="5760" w:hanging="360"/>
      </w:pPr>
      <w:rPr>
        <w:rFonts w:ascii="Courier New" w:hAnsi="Courier New"/>
      </w:rPr>
    </w:lvl>
    <w:lvl w:ilvl="8" w:tplc="873473B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80DC0FF6">
      <w:start w:val="1"/>
      <w:numFmt w:val="bullet"/>
      <w:lvlText w:val=""/>
      <w:lvlJc w:val="left"/>
      <w:pPr>
        <w:ind w:left="720" w:hanging="360"/>
      </w:pPr>
      <w:rPr>
        <w:rFonts w:ascii="Symbol" w:hAnsi="Symbol"/>
      </w:rPr>
    </w:lvl>
    <w:lvl w:ilvl="1" w:tplc="A82EA18E">
      <w:start w:val="1"/>
      <w:numFmt w:val="bullet"/>
      <w:lvlText w:val="o"/>
      <w:lvlJc w:val="left"/>
      <w:pPr>
        <w:tabs>
          <w:tab w:val="num" w:pos="1440"/>
        </w:tabs>
        <w:ind w:left="1440" w:hanging="360"/>
      </w:pPr>
      <w:rPr>
        <w:rFonts w:ascii="Courier New" w:hAnsi="Courier New"/>
      </w:rPr>
    </w:lvl>
    <w:lvl w:ilvl="2" w:tplc="4E741704">
      <w:start w:val="1"/>
      <w:numFmt w:val="bullet"/>
      <w:lvlText w:val=""/>
      <w:lvlJc w:val="left"/>
      <w:pPr>
        <w:tabs>
          <w:tab w:val="num" w:pos="2160"/>
        </w:tabs>
        <w:ind w:left="2160" w:hanging="360"/>
      </w:pPr>
      <w:rPr>
        <w:rFonts w:ascii="Wingdings" w:hAnsi="Wingdings"/>
      </w:rPr>
    </w:lvl>
    <w:lvl w:ilvl="3" w:tplc="4366F964">
      <w:start w:val="1"/>
      <w:numFmt w:val="bullet"/>
      <w:lvlText w:val=""/>
      <w:lvlJc w:val="left"/>
      <w:pPr>
        <w:tabs>
          <w:tab w:val="num" w:pos="2880"/>
        </w:tabs>
        <w:ind w:left="2880" w:hanging="360"/>
      </w:pPr>
      <w:rPr>
        <w:rFonts w:ascii="Symbol" w:hAnsi="Symbol"/>
      </w:rPr>
    </w:lvl>
    <w:lvl w:ilvl="4" w:tplc="26667E76">
      <w:start w:val="1"/>
      <w:numFmt w:val="bullet"/>
      <w:lvlText w:val="o"/>
      <w:lvlJc w:val="left"/>
      <w:pPr>
        <w:tabs>
          <w:tab w:val="num" w:pos="3600"/>
        </w:tabs>
        <w:ind w:left="3600" w:hanging="360"/>
      </w:pPr>
      <w:rPr>
        <w:rFonts w:ascii="Courier New" w:hAnsi="Courier New"/>
      </w:rPr>
    </w:lvl>
    <w:lvl w:ilvl="5" w:tplc="EE549650">
      <w:start w:val="1"/>
      <w:numFmt w:val="bullet"/>
      <w:lvlText w:val=""/>
      <w:lvlJc w:val="left"/>
      <w:pPr>
        <w:tabs>
          <w:tab w:val="num" w:pos="4320"/>
        </w:tabs>
        <w:ind w:left="4320" w:hanging="360"/>
      </w:pPr>
      <w:rPr>
        <w:rFonts w:ascii="Wingdings" w:hAnsi="Wingdings"/>
      </w:rPr>
    </w:lvl>
    <w:lvl w:ilvl="6" w:tplc="29DE9DE2">
      <w:start w:val="1"/>
      <w:numFmt w:val="bullet"/>
      <w:lvlText w:val=""/>
      <w:lvlJc w:val="left"/>
      <w:pPr>
        <w:tabs>
          <w:tab w:val="num" w:pos="5040"/>
        </w:tabs>
        <w:ind w:left="5040" w:hanging="360"/>
      </w:pPr>
      <w:rPr>
        <w:rFonts w:ascii="Symbol" w:hAnsi="Symbol"/>
      </w:rPr>
    </w:lvl>
    <w:lvl w:ilvl="7" w:tplc="96FCAA16">
      <w:start w:val="1"/>
      <w:numFmt w:val="bullet"/>
      <w:lvlText w:val="o"/>
      <w:lvlJc w:val="left"/>
      <w:pPr>
        <w:tabs>
          <w:tab w:val="num" w:pos="5760"/>
        </w:tabs>
        <w:ind w:left="5760" w:hanging="360"/>
      </w:pPr>
      <w:rPr>
        <w:rFonts w:ascii="Courier New" w:hAnsi="Courier New"/>
      </w:rPr>
    </w:lvl>
    <w:lvl w:ilvl="8" w:tplc="B080C976">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2484A"/>
    <w:rsid w:val="000C421E"/>
    <w:rsid w:val="0033381D"/>
    <w:rsid w:val="0052484A"/>
    <w:rsid w:val="00851A5E"/>
    <w:rsid w:val="00A83E4E"/>
    <w:rsid w:val="00CD1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A781"/>
  <w15:docId w15:val="{E24D1E9C-642F-4942-A8C0-5BD0360A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3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4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4"/>
      <w:szCs w:val="24"/>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2"/>
      <w:szCs w:val="32"/>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character" w:customStyle="1" w:styleId="spanpaddedlineCharacter">
    <w:name w:val="span_paddedline Character"/>
    <w:basedOn w:val="span"/>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Tyler Beltz</dc:title>
  <dc:creator>Tyler Beltz</dc:creator>
  <cp:lastModifiedBy>Tyler Beltz</cp:lastModifiedBy>
  <cp:revision>6</cp:revision>
  <cp:lastPrinted>2020-06-21T20:46:00Z</cp:lastPrinted>
  <dcterms:created xsi:type="dcterms:W3CDTF">2020-06-04T20:30:00Z</dcterms:created>
  <dcterms:modified xsi:type="dcterms:W3CDTF">2020-06-26T21:13:00Z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YFYAAB+LCAAAAAAABAAUmrVyxEAUBD9IwYkh1ImZMRMzs77e59QuuxbeznTbx4E4RBIIirEUAX8RkKcRHqRxFiEwjONZevWBhZXlTzEE3S6S1TEXIfyxpe+8aX1sh7CoxF/PSvR8adqA1Uov2ibyfDPSHGRdllix/f2A2coaBaIow6wvVyXIa7Kh6ksOpejR0KRswn4Iy6VEMfm4D5yuyEZscRAdWsSLJx7T+iGOC2uXgsfs6ABa76M1W4xpYgZ</vt:lpwstr>
  </property>
  <property fmtid="{D5CDD505-2E9C-101B-9397-08002B2CF9AE}" pid="3" name="x1ye=1">
    <vt:lpwstr>i5O3x/hKfMns58HRJPPSxr3PxQBz3vHsjyPDjzrnIRSyUDA4ofJgWcL/zlQlX3Ry0G9W/7SRH5rqkIBz8JXDORocqzDT7EV0asVko2b+9ZgSstfOJ8TiklexweWmf+62MpC2ShHTlzyZhx9ws+IYyfvkR02RoOVWIOSEq4YSsyGPnYXEqW8aQeR6oriP9buoyfq2o2LF36lhBy2vJw/SazC92eBYR6oP8MrYSxyacRfONSmRJKvRYwltA1GgdAB</vt:lpwstr>
  </property>
  <property fmtid="{D5CDD505-2E9C-101B-9397-08002B2CF9AE}" pid="4" name="x1ye=10">
    <vt:lpwstr>M2TjjDvq0Xb8F4tGaT6IuoWdN+wJY7PSpP98zgA9NRKX4o+nM5wAnK+Jst5vH68zGY2mfqEQArqLH1ZvPS3qNOoweF6QlEcir8UZp8miMADa/pBgkZNAJuiCRsm1NeRd5rTExuTeM67PiDECk8n/OIvtvRVe+9nl1AA53xWaihyDlIdjZowj5F5g03IdIQkzVu+zCoCuTCa51L6o9vIqPOnnaT5p56jVrNlUPCp4b3+KIUgBfFkd3p9VulRbW2R</vt:lpwstr>
  </property>
  <property fmtid="{D5CDD505-2E9C-101B-9397-08002B2CF9AE}" pid="5" name="x1ye=11">
    <vt:lpwstr>cwn/5D3Ybosi4VC9zJW8CawUvnKtrrQ/NCX08CUYaYX7r8u/QwfAlVUO727nQ077VfRwjFlb0+Pxi81LZo/sujpOjoW02+9aEvB4LWRdjEIwmDZCPk4VlBuAhCargTaPsiDu8xX1Cl0+Fr9CL6Mae5Zg6wYFpdVyr4BtFzOXEdfmnncJkdOvTzSEDEBDWMGsX3Jsi5coA8ei2s1X6QZyXDVj6qzAMoXOiT4P8AOEJoTS8jk0jDyfvQixU73zfhw</vt:lpwstr>
  </property>
  <property fmtid="{D5CDD505-2E9C-101B-9397-08002B2CF9AE}" pid="6" name="x1ye=12">
    <vt:lpwstr>qJKqNSsvlX20Nu2N521hD41n6E2J3RA14WfpUcZuJ0UJo34RVDdmFSKqA1gznrWtFEwL4sSs2wvcmZlMG98R+Nov5YtlmWDMCRxVCKVllavRNEmNQgYUr6+pEYg+yCuyZAgudiSei1KHTIwR0QiZHlDQ0czqj+lynAbcurTsl/7MR1jm74b6pmvV5BPlCqc/fjYnKjNIgQUzm3ReC4NcKzwpAVUhJpSjWAQ+fWUnyCCb1D2rhksDvV3weeUkxQM</vt:lpwstr>
  </property>
  <property fmtid="{D5CDD505-2E9C-101B-9397-08002B2CF9AE}" pid="7" name="x1ye=13">
    <vt:lpwstr>roN0nmWilKylSSS+RKeMYQW/hJYda4XQOCmvWuEXSYHsqpfNLwTxpUEJ1iRexUVhCX/WyVI1clTiptSo6ohlt75ZdbruOCfvbRpeJ1cCNT3N3LoodniqvQE5sbQhidoOEwCLWXPhhr5AbsO8tVpPYxFx3+l6sPGixIJu2j/N2yAxdwMc8gGojTtaKkCoEtr/Cb1gS8X9rsUYPr0FwUNaW+FLYt3OBIiEy7SkTbXWRGzAV2asv03MMZkLLAGbg5n</vt:lpwstr>
  </property>
  <property fmtid="{D5CDD505-2E9C-101B-9397-08002B2CF9AE}" pid="8" name="x1ye=14">
    <vt:lpwstr>k7K8Cy7hRH7vRelGfTt6FUs6GcYZ0VGfPZXHAbAaOPxMlvhYevmYMUpmHE3Lnlrvn1qMr0Rqmc2vfi3cawuqCPyFs09ZCJYH2F7dub9cWn7Q/CH+e+/eZiCSDooQTaUF1lXsCm+JmC8fH6tccoNiVO0tZ/OshU6SIj7ncf42ZAGvftB9afICYoDL7DwZs6ZwZLrMmg7oYpHmkK82ciJrYE5QiSVUoG38XktfMhn0Ub2wQxqpP4+QBsZaEt7uu90</vt:lpwstr>
  </property>
  <property fmtid="{D5CDD505-2E9C-101B-9397-08002B2CF9AE}" pid="9" name="x1ye=15">
    <vt:lpwstr>pG7Q0IFIUk92ch57GYgg+ury0DCzSSG8ZiBl3oOVIMaKwehJetCwYpX6KrHgnL1ojmM5rF7cG3vjThvYzsXTZ9wA2DCfKgCDqdAsvJBC9+eUtl9lazVPyx4gysiPRTRD3DVyNxj61YaN8szohz1m0Vpg/zo8frFMOuXnvixs5urCmM+OREk+/R6fzTq2R9lSPkasCtPqqCXpEpYsTLz8/WolW9dsYnosTPnVru2I6Nv3fvJhWRGZZu6Kfl5yviG</vt:lpwstr>
  </property>
  <property fmtid="{D5CDD505-2E9C-101B-9397-08002B2CF9AE}" pid="10" name="x1ye=16">
    <vt:lpwstr>KtzE7QN6mvdGYCZcn6/nf0OnFbgbkXHjkgVs8sl+e2j1NCZ8b/3tkVhYEsjThb42nabhxRw1Nx2UrZPMm2lW8y3QHvkRMvYAq+Nb7RIh8Eyue7cNfRFPaDDTsszCBJT9xOIMPF1OUeujWhBZPUo2arR0HHphCI+kC6UA9A6DHgKxKGJ287poXjUSaFEB+ZLuHBfyoAe5hw+X9SyWMrLP3bG7Fh+WMRgCaRGe1orxtSJqrPcOZ7MW0kmybdufP/I</vt:lpwstr>
  </property>
  <property fmtid="{D5CDD505-2E9C-101B-9397-08002B2CF9AE}" pid="11" name="x1ye=17">
    <vt:lpwstr>RCPNOjXyoez/pdC3kC4isZE7DTd4PMB3GKvEonJjWRtQvzNKlij0NMnN+cbUwvSYsaIwzgcGKtOl8u24JURVeKDZuRkSZp1HkH6jmvDUAlmbm/Q4fvuXmnuT05AuTAyQM76xgKyIW6aNk3HseUftckOsXgTbfc7/F+kPTFGyc4bXd76ycTacuGAbiEqhv3zGh51poclofDjZG8BCC99fIvzBv6iewcgezHyb9C9KNvz57vKLoOTT31TTnLLH1Mi</vt:lpwstr>
  </property>
  <property fmtid="{D5CDD505-2E9C-101B-9397-08002B2CF9AE}" pid="12" name="x1ye=18">
    <vt:lpwstr>uk9HEAwR9hALlQLtf5VQPDuqmVm6TQ8xrxT5J5BBUESfwL4kt+eNoCnab/fqXg+6NVVenk2EQLRLmWWMeCX91/3gvaLX3Lv3SsqzY42FkEZdCVGAEbuGZ7pwQuGIMJC1Xx4Lu4SYumnq+U0sZolJ8yKQ19AT5cHL96ezmbHMGmyMMTCowm0U11u1kqlg4WRJH2NbIl6rrjXCUQ+1FTv9sgkYbf+0LG2IMGDT9kSGWjEvkeP5w2I/vQvzd/Dnc5O</vt:lpwstr>
  </property>
  <property fmtid="{D5CDD505-2E9C-101B-9397-08002B2CF9AE}" pid="13" name="x1ye=19">
    <vt:lpwstr>48PNGfR8Lkqt3VSGPCvAdSxtlp4AWD5vNywhjM1ONR1VAQQL2dGt05yI7vnZzQqNFGWImwEkdtGglg6fa4cp6dgGrITfGvcYdSR2yKFx++xUmxw04Ohdgpp7kbCrSTJdz71K6au3rd4y8oIHKGbYUA2WRL6+U6uxWu/wjUONGHkWxotuz3d1GoVG7b8+N6l6KrUWkbt95m6w+KtWEBKnjp5CDpenY+SNO08PDFTWVGHu6+S6b6usY7PbD6DhEUV</vt:lpwstr>
  </property>
  <property fmtid="{D5CDD505-2E9C-101B-9397-08002B2CF9AE}" pid="14" name="x1ye=2">
    <vt:lpwstr>wjrTaemdVhH1ing3G6O3fNIYbQo0bJggQKzfNBT7B7Jsbf9rnQihSfMyVQovS9GzV9OSN7txf1Qctd/R4Boluhi1/1vBTW+3IWtpz4LAGmQAy8IZB3yBLPOVFdt/dLHIIiw7q4PO6Kgo27qKaOLibbnvEXgyFT+exIrcylpMBIGX1rFAhsV+bZ0QJ1YsOXh89WaEaxOjPThbcirO/Yr5FNXw4t4MS3A0kuXQoRgAXnd355IflZ0Cxb46VAmgJT9</vt:lpwstr>
  </property>
  <property fmtid="{D5CDD505-2E9C-101B-9397-08002B2CF9AE}" pid="15" name="x1ye=20">
    <vt:lpwstr>4bZF5Jsv+ZeS9+3mLdjcfruvpaKB4bnwDfgt76BAsgx7SibEGcqeL4n+HtXzRZkl/HXSMa5DjI8/8McmXGqsHobLktfL7NggQCJRv/wgM8T8leKYR/1uUQWXlT+rsOxkV5p0aQkS2uYDyc3wM5LXRmIe4GLOr6vJ13JZ3q0oBmrhiJo++yd0cN45g61hJ2tOHBUsBv6rBR5qESQP3sqFmo8NGbQJzBSORNM3yJjqiKZrwNwGPqQuUwxaLWW3dZt</vt:lpwstr>
  </property>
  <property fmtid="{D5CDD505-2E9C-101B-9397-08002B2CF9AE}" pid="16" name="x1ye=21">
    <vt:lpwstr>6b7WdmWoXlJYfi3VCR4jfWTv3woQ7LmZ8Bfm9qNABX3MtGWYuJpzCQc4XRFeJefFNWCNkExmCOplROWFeWBRFSDASfwBuQj/HW08RzVi5NopSU+DuxxC06zjfC3zvrepK0hyuu+VLcJ3PSzrSEktQB9SY4NcxpvkLioN1P2mqql4EsPI6UOxXUgFhFgnlEKI9lk7iYAYdfYhQafWBTR3Mleq0fKSbTfD1Nwcf6BpO3U10XUc/GBjsLiqtsNzuxk</vt:lpwstr>
  </property>
  <property fmtid="{D5CDD505-2E9C-101B-9397-08002B2CF9AE}" pid="17" name="x1ye=22">
    <vt:lpwstr>eeBDwGA0h3YofupLwHkNbZQrFl7XvFPLm8muFDdR6aXb+bnJBsd/QX4hjvjVW9hgGMPD98P1cVKItyFpF7dxKUNQ8mxB7Ph269TTTttfz5FhoRL73zEu+T00ClmsUTyRO74OmZyHLZWjXQECrbD6Z8Py0q9APmNRiEiEdmCjF1IxcDsHaeXkbsgOULTHclgGat6nfNqSP17BEwlUQ97E/7Vmm3Tz+4A1jR2f3IamIKAGB/M0+OnV0rvnv0oX1ox</vt:lpwstr>
  </property>
  <property fmtid="{D5CDD505-2E9C-101B-9397-08002B2CF9AE}" pid="18" name="x1ye=23">
    <vt:lpwstr>3bEFUJrDoUfP/1y09GSISHqQLiFH0LXFviVUmtQL72azofF1g9vGv5UKLSNV1T/Kbsp/Ky+JzVZeT92wrO32EcWbcUpCz+gyWTE3DClJW4sbDAm4FFxYak0tIchXmoJaNRTNXIfyCQYHq7XYDXoSdZZlPu1HP/0I6k5OfIzFrwEniJULXnx26Ct6BN1UaPvdqCG/N/IF41p8HAibYoLJ2Xl5inWxaXCZriEP447GWzkVcuZPI3mYInGbleonr+g</vt:lpwstr>
  </property>
  <property fmtid="{D5CDD505-2E9C-101B-9397-08002B2CF9AE}" pid="19" name="x1ye=24">
    <vt:lpwstr>4BTilVYyrM91kVlzDaHgNrW3rLuFjxNFaBdyWA6N5qd0SKl0PyCe77T2C1yq5tKgxe3l6ZHqJuVsSXCsEn4kvuXcU82ok/h0cL3jU7TCoExVEXTAySV/9gqaUKwlHi7YoTCCSgxylsDDllGiTILf8X/EbjrFYOnv1FyrShn4g/PWZ2OuMLeCSFSUji7+/5LL+1fIPCS0thBo0lIVeFBY5M+KhAein54sqaqPoJZF3oP601XsQ81INST/zh23Opm</vt:lpwstr>
  </property>
  <property fmtid="{D5CDD505-2E9C-101B-9397-08002B2CF9AE}" pid="20" name="x1ye=25">
    <vt:lpwstr>sQRf15wzwfCkmTiamfobs7P7jaAU+wpFoJHtw5O/QoD1AyNZhKNqgtybfODvI/Gh/GkIVUBTtpyzIQtzk5eizf/hkPsFfteZzRQar+cgF39a4G/OoNCB9NV/2Zle3wy0dEDxvQQfJ3dbTR8MNJtUnrS/THgV4VphvylbXKgkB3nLQGz/YT4CSBNv8WGOL0Fs8qd/GqNg7bD8N28ADiWgZ360Y40qiB2LVPXXhU0BYL8+nVItyr+zWDZ0TAEMU3y</vt:lpwstr>
  </property>
  <property fmtid="{D5CDD505-2E9C-101B-9397-08002B2CF9AE}" pid="21" name="x1ye=26">
    <vt:lpwstr>xoFF+58cThhQJT5U7PpNkqhl1WF5me09miKez0ACXnzh8ywQSaF/6yv78ogGrE6lYJX2Tt/t5p/XlpgDKmiF6XFQXCftSwNH82JyMqhV8uIKdxepS79uNehgkiDmhMwScJHrqrfiIiXHjfPgYT1FefL1mw6cFtGOe+BuWaE6Xvpl5fvqjxSYEmRImEiKJ3n0XQXrpEII99r1lxdiBVK7CnAKGCq6009+hERXbuidIjuDUFEJ/SmJCZxYMqH4YIx</vt:lpwstr>
  </property>
  <property fmtid="{D5CDD505-2E9C-101B-9397-08002B2CF9AE}" pid="22" name="x1ye=27">
    <vt:lpwstr>XapcxZVckGA+dSUNFoUxbyHj2mBMc29NlxEjCBFCiwPiBSD2lTmkLpCuvJnvcNpUyeuI6ieEkgbz0wxvphy2G3AGE6lAlrp0R8x+U2QILn4z37TiNM6eY/SmI6Gl/yd2nejmReOCPCklkTNkVE/phX/tkzvzzmBOewTae/AHEu60Hu2Omh2Hj8CYoziVbnZDx3Ge54X1yCrOuCpFAQfAV08t85cZ2PuS+PlRozvWC+WZxmxV3FRAWPM/S3Uib+V</vt:lpwstr>
  </property>
  <property fmtid="{D5CDD505-2E9C-101B-9397-08002B2CF9AE}" pid="23" name="x1ye=28">
    <vt:lpwstr>39hW03WpUJfjOtj0YslM8933Q/O0846de2fY1aQ7YnPkrnFINUNrv+KAZW4FAWon2UQSYy/n4Qa+ue9erLs1MJLe12FSfqU9AIfDp/UUt704WepbVJ8oRsIth02eVUCi116+Hx9irHsImA3/lkLzB+XvXdjU8N5GdtvitiPe/kOsOlyCpdz0He2D8fOKnAHvUI1ZncIbaSsQ8XC2wjiV0LW0LkPiU3vUb5B9qNzEsK+QndonJXoR56F6jSf4apc</vt:lpwstr>
  </property>
  <property fmtid="{D5CDD505-2E9C-101B-9397-08002B2CF9AE}" pid="24" name="x1ye=29">
    <vt:lpwstr>i9GotsoWK8B4xqEj11+4lPFIsO48fS/x0LVN/tFihAcDbQ1UZC33b2QXG5r7Aj+Ypcuv73Idqs489+gXtkquum8JX7DcENkfMfOkrTY+z2BcoDxlyUY2AZnhrKPqzNo2lXX1j6dE31b/fHyI28XMLN2XAYnUTE7Ju/M9b3UbCEkLhkixFZa5c/OvyCURGxtrcjZBKG68AWBzrESLRr8/30NeBASgiPOhP7XgwBZO3k1V7Y0VNym2KWW1ltnAsvs</vt:lpwstr>
  </property>
  <property fmtid="{D5CDD505-2E9C-101B-9397-08002B2CF9AE}" pid="25" name="x1ye=3">
    <vt:lpwstr>KfCLLDw2xF7b9OWE/dDfPBipyjOWAtJDCZqo2eHhk4Aq5VqghCAom0n95+0vcM9OMkHznufyRGlwSksIyTgEXCYa4EtRSFv9adP3cx40e83I9KC90wZmeycIUScj7Sm6NdbY4elj2wM4ryhjWeuBq6y7MzcGwL8eMooVZuDgNABRiqFaAvF5C0WW6xPYvtO+O2jWp44Z1S2rL8USGQ/bOOCo7RaVy5Tjz2UhPqGKbVissdPbXCj5THxDS5rKGqB</vt:lpwstr>
  </property>
  <property fmtid="{D5CDD505-2E9C-101B-9397-08002B2CF9AE}" pid="26" name="x1ye=30">
    <vt:lpwstr>+1j2EVrORdzNsEonii+3GojU8A26Ucz3Ln76YW26KCgktfAEDq3ez35fgLjFjreB2mnMTXwIfKd7VAFjaV9ZAt+PRSUJQlILgXuUWjYy1FuDHsMh3beBiNV6rBqs8NJRWTbcrbgSdWaJElrj9T/G3j/nzuz9pXbPopN+CuTV35gCIi506nG+OvacLpZQizFYfrEL1u3xKgVsIR9SSJrLFZ0AUiD1XKFk1VefbNeBu4ZrFEOoButqyvqYWM6uBJB</vt:lpwstr>
  </property>
  <property fmtid="{D5CDD505-2E9C-101B-9397-08002B2CF9AE}" pid="27" name="x1ye=31">
    <vt:lpwstr>0z5ymjTD4A4RrgCPhS863iDa6JhXyN9FqoQKNxYgHXrX6Ydp8r5+2yD30IifyFgLKMRUNXma4EK0MEPAscbq3dVRK7Xh9Vzo9bl+aI0uUhGvONAhbbZQjxHTVmnAWRH9Ovoo8FouzYIimvjsU2GLFaJ2q+J5M3eA4aoVIDvLXaHQRcFCw6ekg2ZRB2iI1IJSSfbvOjQ2/dfrXlm0jRQiCSoNcAoPycKXJUDVRq8aBVgSts9gpZdpYiklGcbhXjQ</vt:lpwstr>
  </property>
  <property fmtid="{D5CDD505-2E9C-101B-9397-08002B2CF9AE}" pid="28" name="x1ye=32">
    <vt:lpwstr>UBLiV133QiQaLt22zPZvpNo9btxvTkMHT8gs9S20ShUMGw3K33dUAKWfDIDJZB5VUe+vHV+i+fjR8N2ao6t+izlpiyMmhhbvYbCQmQv4lsi5QqbObR4NtIh9HnLtf23guaTswNUbMQL8/O768pnpL4rCBi2eufjI3TlRd8DC8AGDgHl6KgLjAPOIOdrwREPrsVcCaLLd8hWUZaLQX4Oe0Q5Mtp2C8f6oYcI4h5xI0ryHdQA+/I+G9sPEAQLzSVb</vt:lpwstr>
  </property>
  <property fmtid="{D5CDD505-2E9C-101B-9397-08002B2CF9AE}" pid="29" name="x1ye=33">
    <vt:lpwstr>Xho4VRLhMHj+r9qV1eYmVmWUVrdrh5u0Ue1DmaxK6CYn11BSFuyw3s+AUkwVsLjsEM+EGZ9dZssxcQPe/P03QIzG0T8ua2AHUayrq+YkAKXp8hq6oUB6oy8Tn7d/bpVpDR4wQLPfsYVzWAUgtXYgav8cOlTytglP5Cp3wBvIHskt7aVKrqx1yk02t/Hk1bR7wK2JYX3I1Z7pqVeha3XS3x9HVjrA9XTUMQfAhT8xF1scC547hyHtXivwYetshog</vt:lpwstr>
  </property>
  <property fmtid="{D5CDD505-2E9C-101B-9397-08002B2CF9AE}" pid="30" name="x1ye=34">
    <vt:lpwstr>GU5ENp38QlESRygTRoof+PUFiqgdvAcqM+AcZ+L2MCTvZOPfeBZXsygWsnD6zSdSwYKvCNXDUgaFtalLL36Jae2fqDB6UeAuD4/TvjcRGjrzB+3HHMqqFtJSkASMZzPnzFt1g4fteRtu+pbNMM3poJNO3tI5qMosxe03L7pyav0Q2DptTWmChtyg3dAFzQl+yG9RFubULxwkGQr/fcp2R/aAISlhc2t0urIMO0gTQRK9hjUuJyMikswti0M9dpY</vt:lpwstr>
  </property>
  <property fmtid="{D5CDD505-2E9C-101B-9397-08002B2CF9AE}" pid="31" name="x1ye=35">
    <vt:lpwstr>baS/CJSB26N8cDhDsoUQL8C4GZpaBKICkjc8AnhJ/5SecKP18OiQsduU/kJsx/PEBHsxlOcWWlpBs3C5a23Q9KegkarTsdL//ICxvSGLrf4Yy0YrZ7rtygbRDYp6NKhF4fKVIZAN6cKdwS0bvtJ1FzjjrtcVIk3F95p947mb2Pvjhf/pBnkd6F2nBz36OOr8mQc5EWFfWvTAirkaydu/ZlFrb6F4+oS0uuSWbwetyyMnjQLQNI26QZYZ1QXGhpY</vt:lpwstr>
  </property>
  <property fmtid="{D5CDD505-2E9C-101B-9397-08002B2CF9AE}" pid="32" name="x1ye=36">
    <vt:lpwstr>TcORosE5ExnLd8QL2+SXBbn7whgQzL4NiN5Jb/26ErSKwXCnS5QFA/Rk2HDAy+j/bvfHdvzXUx0kD4U08YSimuI+tmscGzCQi9OMGQ4zqQ+37iDwN9m3xaRRwADznDGaMOcUztlq5pXrD7plInQpV+u+9Qs0hLRF91eMW6CYgMgTRUR7dgYhlJcnpVttqfWiSJqXFVMzpiyuF0h/JQQuUF358Q76DnIIfif2heEJvdEC/XJoNZHko1HAG73Ex/q</vt:lpwstr>
  </property>
  <property fmtid="{D5CDD505-2E9C-101B-9397-08002B2CF9AE}" pid="33" name="x1ye=37">
    <vt:lpwstr>K7PlelfcOvpNW/r70YfqD8dMPGMqy4HArYAdgsEMlD15oSyl+6j0TOmHL04X5dIVAzE9JP1ux4wFfHzeTMCM3yIPxOwufRBnazLypFa+5IIrK0ALl5zdfTY83D0CLoy9/6FG3znu4dHCvVK8GYJpmea+wm3Pklo2DyhmmHzQ9bi/BqhpyQYGyjQdHQ/TOwSao1Z1N2QXXPnenZo201BwLBnFfhPDx42W2lwKG3gCBzJH8wzn9TwfqtvT5gHF9gB</vt:lpwstr>
  </property>
  <property fmtid="{D5CDD505-2E9C-101B-9397-08002B2CF9AE}" pid="34" name="x1ye=38">
    <vt:lpwstr>42VkxY7kQ9Ek+kXpxC98DPMG4S8MC7X8XqICBqWe+vtTV+auSm0DjQ9u3bPNLtVEG0krI9paECLm80MMFy8Em/oHPGK2YH/K7VIBPXL4SoKv33lQMHPvmv+fyUuuRH5CPw0oS88QsfoM59YSKg33sAuQBxEhQdXRwklDLKexV4RqUaznBkteaNbPzo6vDg+8g1SWGOB6lnDNYpZ0WIzj3i5jSq4kHImrbytK3ogVTcUHn5HXULfkkCMHxIcD3gB</vt:lpwstr>
  </property>
  <property fmtid="{D5CDD505-2E9C-101B-9397-08002B2CF9AE}" pid="35" name="x1ye=39">
    <vt:lpwstr>1TwTWCDS40B9P04mf7lK/Dy+Nl6vspEMSD9+VF8P/XTzuSKEz02e5/9nDB0zxbf6lmK1XjTgvHb4mFGjx9/BC2w+dl3aCiuYxBALal701dR2WRa8hcAhmGiPUE0fXxZFW2GrLdecdkMNqf4smJk2ifuSnFqBd30ADRfjzrdX1KynN4BYtapr8Y+SqwrkIEbsbyisJBWmxqGmqlHa70TAkUi8IvQm5FBTu59Oo9LaybeuepHdrV09Q9t3B3JPeqU</vt:lpwstr>
  </property>
  <property fmtid="{D5CDD505-2E9C-101B-9397-08002B2CF9AE}" pid="36" name="x1ye=4">
    <vt:lpwstr>/dPxH5tjD+9dbZWx6spsMzKebWuLewY8PNdrTWvdIi5rtLPEmA0MzxMLTlfeYrKn7CxuV1lJN5zXv/6Qw0DIXKX7WT59vV8TflkMmCyOOvE4P17gkRZ9f6Sz2vF4YcFpzaIpRpiK6vJIZ+HBS2QA2KujdYTUV5Tk1UF9VsBFOvOzvenLNHXBxDTsjHdSl6iiXCDVGVMtGEam0wHfirj4EaxNXhLND8rZiXcAkNTIr/LMtI9qtzvoOU8N325OcNJ</vt:lpwstr>
  </property>
  <property fmtid="{D5CDD505-2E9C-101B-9397-08002B2CF9AE}" pid="37" name="x1ye=40">
    <vt:lpwstr>Wn2T/anSvmFRF+vWXNmZjMWGHutDE+JTzdtDU019PKk1uF4B69S+E8ILtA4KZXT1i9uoZQ7W7TfobpvnOGxxVOk07VAUtzI31mH6m07dvIclQBJi0JbkFX3kxx2lApqOjHQf8r7NvjGC+LMgL1oHjTcPDJ6tbcBlHvudunoZ3tA1Q2vtWaGbPTCPlQ93RZzcP2ia+L3/nX/xwPfzl1Di+ktJc8Dlc1M8I9zV2zd/XQLsApDsjndtMMjuGxTV/CH</vt:lpwstr>
  </property>
  <property fmtid="{D5CDD505-2E9C-101B-9397-08002B2CF9AE}" pid="38" name="x1ye=41">
    <vt:lpwstr>kiCrIZ0E1kxNbvmIY1qAq+q4XBpB2IIXfjHzYJWCWzrmING5vzkYG9d2QMlHr2bZWBWOkgv4zxUhfH9tJr3YiQ+33A4QIX8tuDt0pcJ1MjfHdczTqSHHj4tMJFEBy+aBCd+A3JMuPLxaY5hgU0XEZaLI3zqxoYne+ewOm74EZRgD+lwmKd/tZnOrHidkRm8hpYeH3TiBklVlhLZAEw4a1yeZKTkfHMyLYcSlfGK+DQYeOjUnS0WVyKpNBIff0Q0</vt:lpwstr>
  </property>
  <property fmtid="{D5CDD505-2E9C-101B-9397-08002B2CF9AE}" pid="39" name="x1ye=42">
    <vt:lpwstr>akDH10JrUHF4Bz4fB56l8wD3MqO515ech6j9d8YmgNvHb4dTxUnIJGjyjM0Ri9Fj1tRiiRPURgrSVvor5dT4oOpKtDGTh+WuKsj8zEmnME9wBkNtZwOO40FCqZZWjhqfdPjU5fLEThnVBtgnr8/iQFpgzL12oxZ/nW+sJ9qyRDoBzQMRzL7WK73nif8Luhow+lmALpudTEMzxksWsOI9s35avccVjQgD8f1fL1tDflaK6xbiCNOubzAvR1oze3H</vt:lpwstr>
  </property>
  <property fmtid="{D5CDD505-2E9C-101B-9397-08002B2CF9AE}" pid="40" name="x1ye=43">
    <vt:lpwstr>InK0TAduaXTPAKF7N2bKMV7jd41Rx/Jt48ZDCrMgSumZDtnk/tipJSYiR0WRWfSpmZ+IsKZJDWYMrUd2pEADyMm4uoW7D14yFX62Yl99DWnvkfevEdPmJfruVuVUK6H0IrPbpLmQp8Bg+Q+nAEn5j5SNQifGflhT+d9Kg/Pvl6ZRXnlVbOBHtCRR8asn1xvZ8q2Hbjyc/0+JJPiS8h9j/SwslZNCDm49EyZYovdOC7CYFlEtMKy1tCFQqVDeYmZ</vt:lpwstr>
  </property>
  <property fmtid="{D5CDD505-2E9C-101B-9397-08002B2CF9AE}" pid="41" name="x1ye=44">
    <vt:lpwstr>FgVU7RoQYgB58fPa9Or5wGkN3i92NsdJkd0Usaq7EV3i93a/zksQEGhXt74SyTf1M7L1ThpuwCX6ICSXl4s7Y+aYoXSTrwNo9L23AsZ7TMrc59F4P2dwMAQff98ozxv6uwosqka5JJkAzaB8o33AcLzGgGIb42sRmwu4o/5LYggLa6gQD51K9gwEj5pfdTOSOxQqYxXldV5xnijh52rajogfCIj2fpTTynozR0KsDjpOxyi+tCb5yIIyYUUyvQ2</vt:lpwstr>
  </property>
  <property fmtid="{D5CDD505-2E9C-101B-9397-08002B2CF9AE}" pid="42" name="x1ye=45">
    <vt:lpwstr>1sm2pWPzuFUn3y47MYp8GKdLRwqWLNQ8iuCHx89oPdiEIhHHKdxrXBJfq3zIlnHOWS0jPBsJ/vInP1pa7Cf2B6uTWZ9NcmYB8+d8xsbxwz9qzomQ6Hi+QWZv1LjXECssI6rqlCbfxEwkY+rA2S3lZojPfWGlQJk/97/tMYs9BdNKJ3s+vdFwNGTJ+A5bUcpDUb4ko2OftQVbOe8A7kAxOavurftBF/2aj9zN+GwnoTuFZNNBr9TMgPVMuRD90mW</vt:lpwstr>
  </property>
  <property fmtid="{D5CDD505-2E9C-101B-9397-08002B2CF9AE}" pid="43" name="x1ye=46">
    <vt:lpwstr>fFvn5heaBS6XcfhH0oM2gwoAr7XH6NBk5w8APyKes1MIxfteK+DhDP4u+qyTpsgeWxl5pssONC94MhX8anWzuXU1FvOOOg0xTEWPhqxhpNY6ZWAZWNRI3I3/qGiB1pDStmJmepiSsL9HLDEISJtK8r2mRod3if4aJbGWMqAQVZeHGjeURIhlWgk2o9fUrDlEwe8Vpe1/kly+CByErUBnvwq2eaqpv4dwASOynhKMQ5wzdwIustofuoV36heei3M</vt:lpwstr>
  </property>
  <property fmtid="{D5CDD505-2E9C-101B-9397-08002B2CF9AE}" pid="44" name="x1ye=47">
    <vt:lpwstr>VPzNPYo1Q8SZXFBiy9X0FA7IYSe0k6WiQTXeHmIfNWK1JsdRUFItnw09Iamz4zXgIwchJJIgBInmwVYucJmtwD3PHzJOIyplQNY9D7HieHq/g2u16rlLoq7D0hc5s8nxtHJhHD0J8pzONxHBazhiPGSFOPc3jQHY5MODuXku+kIajg5wAYhAD508gCcIlWrY/WeWJDQMbUtTz+7tBI+sGFN4wifsXn8dxnraVTJ1hGTUrUR6oKj6CEmnZOR7qZf</vt:lpwstr>
  </property>
  <property fmtid="{D5CDD505-2E9C-101B-9397-08002B2CF9AE}" pid="45" name="x1ye=48">
    <vt:lpwstr>bvLZl0XSWKRmAVTPPPg4h6BBQuKoAGFFKNKmoJW0H0jZAe7qvSL8MaHgC9NLpco+74nPHLldzdVtDSLqYaopE0VX4zTte8orUgwefp4PLc11ZypKuK3PdgB7Gi6eOO6gCZOEb2AKhT4uhHJtakKzee992FgnZF1J/UsTemTn9TN7L3PLvaao8Ky4USBMloqJkDMv8LwoByi1MakeyvEKu3mv4MAtZ7rPdkmzSfBCfTaL/InKkQToZ+qXr6B9S82</vt:lpwstr>
  </property>
  <property fmtid="{D5CDD505-2E9C-101B-9397-08002B2CF9AE}" pid="46" name="x1ye=49">
    <vt:lpwstr>iD5OAR4pyB1xRJuD35fMn4g8TrR+Ct6xyBmHHVm5Upm9fibMyoFzKrwGhwMeyv8fXokSsEwT84d2ZTwX2EnIM5eHmkjg5EJi+HzbwR/i0RTMRdskT7PEQupaipc7hvbSj/7jfHrGkxhr3wsL23h9eYTzhz7rEGgU9UJECypd/OB2jI8bUCvmnIYsTkMmH1ciYPoLgdkDrOrCWebp+SzwL8SYFmYcZzHrnNhCuNnsGql1Z/3TQkNzyL2nznZ6VFq</vt:lpwstr>
  </property>
  <property fmtid="{D5CDD505-2E9C-101B-9397-08002B2CF9AE}" pid="47" name="x1ye=5">
    <vt:lpwstr>W/dZCsTLVy2+6RInb61al5ya9XP7wbDh46txNIUsr+3GpNxJ1Apc3blITJ1ShtmG9Xh80irjvJhceQ4DfkRphrdfgL1MIn6TMzus8c53a86+RLhTVc9UH6lqSE7n9uUP0/A23z2S0qeNPU/Eg7mfOeThyxEWEK87LYTWqA7UDs+9RWDbYZkfSsa5BqcqBPeknvyAMuHbVjqn1+YT0ksCQQsACqEHhINQGW9R0RV4nLB1BKAL3pvS146Ac40aR2u</vt:lpwstr>
  </property>
  <property fmtid="{D5CDD505-2E9C-101B-9397-08002B2CF9AE}" pid="48" name="x1ye=50">
    <vt:lpwstr>uC0wCoPatg9VbrRs95lR5mBFIojsgO9aaUMMnRLBGML+V9t7aE+EedeAE2s0+Le21pWQii3D5SiY6ZTPp4SnSD3RGc5jpwZxtTvb9V4BibarR1pQv5fWAFkNvqGVo9Kr1OEiYwnrR+Vfgn1hq53HPxOG/TiUs8kTdO50BtUfSpzDYyJUfC/lpUUFc617g2CuZGIJq3Nq8pQSfow+BkqbTMDurUOzP73FbK9eIlc4WKXAt97wavL+Ghs8aNM2A7E</vt:lpwstr>
  </property>
  <property fmtid="{D5CDD505-2E9C-101B-9397-08002B2CF9AE}" pid="49" name="x1ye=51">
    <vt:lpwstr>mj21+d9tK5wxWUbtUfi5qUkviA2cOK5Drw4yQ7sb4IW2qiODaibBMhChQTqnXews4H7zWbKNhRMZLz6kZcEyfNisTxEPVY/nUXoVSRSIFmlCW0rA9vShlX9ckIziarpzqw+ItnmlCB/yimdWguVEfIWO6/fZYFT6ANEs+XmXzmq2pM7KCdT6xVuBk9Jmkp4pa8oSurb7/FUONpwgrYKfJl+NGZgXGLAvWMz2/ZL4fYsHEIFEOaZ1SfsYwdRAy+/</vt:lpwstr>
  </property>
  <property fmtid="{D5CDD505-2E9C-101B-9397-08002B2CF9AE}" pid="50" name="x1ye=52">
    <vt:lpwstr>qSHmM/qtJg25/GPnnlnKAdI3c1mUkTEBteGFgDb/7hQyq1/4Gk+eEtNWVT4bgt1O61EQsxMCydNhXBtMfOXQrFSd+z0THw6bTjz5FPc2eLBntexgzZRkDutmc6/r6YF4AB8gL/ydSY7l35XhiVOQ47xmDcQ3pmqbVOlsgKu1IiiD7/b3WkiQynBKMAfHUo66AXgwbrn7fN9E44rqDU0IovkNQc/O7sPh3PcxKLu806klrgXRWPX5lbEAQiSXiTy</vt:lpwstr>
  </property>
  <property fmtid="{D5CDD505-2E9C-101B-9397-08002B2CF9AE}" pid="51" name="x1ye=53">
    <vt:lpwstr>sAwW+pALZ+TjPsDl0BmEXqewBsA+qzsKRtKsdqP1Q75cG1QIq802a1OzkQGmk9sX94sq7ME8rPvzbldEKMNDSZUlyvcikTJ/pMujPtc7lEsjTKjoq4fAMc0pvPC9g75KBYbqHgQ3gKi6ngT9Ck6Cnl8z9hAcr1mnBRgpl+obf9pElB3YPeNs9YWG08ODUL6LMTFItxBi5VcT5I5kS9lgMdzAZz/2hRzNmAW8qHcHhLcP5VNKCwxtdbdn0LdvNA6</vt:lpwstr>
  </property>
  <property fmtid="{D5CDD505-2E9C-101B-9397-08002B2CF9AE}" pid="52" name="x1ye=54">
    <vt:lpwstr>4G0T4wOIS0W95QFaqmPUP3S8U9zmrjSb+n6AyGcCpdQY8PraDzTkkf5wMOUM4K35v4BSXq78uUSCQLTcvuBWONZJUTkp2U8+Bw2yuGFkLFCHfUOp6c6UQPAPRam2iOboruJwAdIjqwUxuN2wbUaJNOh1ANj7XMos58MzP3I7R2crSUW4KaJedCHR7OIwCl/ERc1DjMGzHT3hEnIe0PKygEcrl+qRBnrHBjhvSGPqr3cMSMeTVyhIiCcUGVxLn4d</vt:lpwstr>
  </property>
  <property fmtid="{D5CDD505-2E9C-101B-9397-08002B2CF9AE}" pid="53" name="x1ye=55">
    <vt:lpwstr>jOZQ9G9AhOu73fc+2KcpMNig+HtgxsUkgf92ePAPRDUomjuxyKayfOgbkNAwfPwIGF7q5qFSvg1joUHYMGD44LYgpWTCwNbrk3pzS3/kvAZCcrNb8yx5YncBvSTt+CkI5zDdywLn0Q51pk7NVqPj6CmLZ1CAdDv8aQZ4MrYmytPZOJ8onZ9dXQH0KpE6ZgraH6Qr2gM6bvTDlJHFwDVp9SQoGOndje1TGjnAkbBQEgAv3z6AS7uPH6+420rDlxV</vt:lpwstr>
  </property>
  <property fmtid="{D5CDD505-2E9C-101B-9397-08002B2CF9AE}" pid="54" name="x1ye=56">
    <vt:lpwstr>eijgwTTwfXB24vQa7EWqZ5lAi1OG5+M82sRIfJnetJn0+f9305JmErx/ZI4LzcGInoFmgcAa3uQrjunAia4TsxnCwfyP/eWU5LZGKq5zhMKPRld+fMJ8aSDd3H/8FpoRkToPdwAaMVrquzYGzcYx4qIlLSWWB2Y/4yCr8AOLk+NzYv5G+qJLhjNrMQD7QRe8xIw899Gbb7neJxQMkwzy0C9Ex+s5to/L/JpYV5dyeXs2+4wIbDiTtXr+8t41hfv</vt:lpwstr>
  </property>
  <property fmtid="{D5CDD505-2E9C-101B-9397-08002B2CF9AE}" pid="55" name="x1ye=57">
    <vt:lpwstr>B/CMWEFCjeMW5hZCUfWs+A9SDTHhPqHn42S9UOWnkV2WB6/kaq2+tgf2dOrHjdh9zJK6Jx9usGMr1I8MRMMpuKeK2h2lDKlEYSA2MNnLD5NQNvpEJ2oAkyb2c91mqAdM8AYFPei6uetG7m3xC5WTMBj+DVARJM+rkDycbsjZYksMOznBh5cVCuUaAQ2DC/BqFKNIwF49iOMVCViUM2zmE33LVLnsz0V/AateQppNGe9dL4kNaQGFLly2g0BUnrY</vt:lpwstr>
  </property>
  <property fmtid="{D5CDD505-2E9C-101B-9397-08002B2CF9AE}" pid="56" name="x1ye=58">
    <vt:lpwstr>6lZb7TQr9LZVaYTalaF6j4kXSo0m6xPS4+3j0CB0lm3n9KZLwRTI2D1eT1QqVap/pneUsOulfdQs9NiKpOOKF8+ckx2/vsNFry749+TQmC0KipMGWNYrBh/R/A7GLwsJambpymy9BBDzibDa8P/DhKDCVSz9pQd5cpyFeswZfD9rL3LCSLXqxTXJbaC0ggN9YTnnCGUQKTLwnVOIsq1oUAMr8Z7IQ1K6SPMdRCFzF6xh7LKmYs3D/pl3A/QQyyb</vt:lpwstr>
  </property>
  <property fmtid="{D5CDD505-2E9C-101B-9397-08002B2CF9AE}" pid="57" name="x1ye=59">
    <vt:lpwstr>hFyKQZBWu86eYKvm18Y0rNRxLeiGeJW6RbwfwRjvtn5ic3Si6fpBqqgliQpJN/GH9c8LvaShJW2dGsMtRC/QTegLZObG9JGH6tX+ZErA3kzXEWFZ1IUChoSBBjzz0pgJHFeDirHvafJw8ieNieFOIG4C26LY1dzqQQ0PNm+ZbW3rMtovyJW1oVYQc7HqMX9qQfOWsP5fdb2oce8cXCSgS6JJYcFMlBSWhhcmasy1nxRdh/dUQUwPdGsNXCk82Lf</vt:lpwstr>
  </property>
  <property fmtid="{D5CDD505-2E9C-101B-9397-08002B2CF9AE}" pid="58" name="x1ye=6">
    <vt:lpwstr>d32UyUUnkxi46YXwOK8b6VHbnO1rmvc0GhNRUpumRg0iKIZxjdll92szdDWdAS/7q2b+K692HMdhcx8fwlgnE0FOHBVGzRThh1fUO8uY4NkfdRm1tyB2AaCLOUWGw0kXzrPgdvrm7h6msSXv0v+VbLoSY0uvwrhOXfPq7UBhDMWKTGAXNfBsuSvoCKcuInFTduMz40iLRxV0DlYjsrfPoItie1498tjYz3RrV3ZcDbbg6hK4U20OvnQCISyrbIp</vt:lpwstr>
  </property>
  <property fmtid="{D5CDD505-2E9C-101B-9397-08002B2CF9AE}" pid="59" name="x1ye=60">
    <vt:lpwstr>trhPujSzprNlpga8IbHGd/r5HO6LEYY22Hc1b9JPVqF0zR8YMs9gJXXYndNTIaCXob+E6QtmAfV+RjI5EG8wWSXSwSezxt0VpXCAXwJ0HsKnbozjuLKys5WyL1+rFAVvmIzOkugDcburfdEMhX+N9yKfD/GxN/q3FuthRDr5lHYPi7zvbfwiVJeBz/c1WvzgRzOMoR/ye11Kve5diASeqMYPT4Oz5ZqHcJZH/IkbAb6kAfNYaaRQNim8Lo90vgq</vt:lpwstr>
  </property>
  <property fmtid="{D5CDD505-2E9C-101B-9397-08002B2CF9AE}" pid="60" name="x1ye=61">
    <vt:lpwstr>bKvfPExnLZOfWj4kBZw4hVvO5PMY3jbF3sO2ZftByAN80Un2LNajM6IRGJxIN7ZWTzUZF3AerPzxOn38+7Wl3NBP6sI65z2bozbjBsgsVocw8ssqCtWC/FMhj2GxEGPjvnBs9Nfq7v4Em6MT7k6LrzJtCX1TZ4kG5/QQ/WVWgyiYTPz8Ru93GZ1tqfS56SqckrIvNkenCNRpELPvw/cnrjaPId16/fgb0zOnYl/Wg5E/VecHYsnpNxY01yY55jt</vt:lpwstr>
  </property>
  <property fmtid="{D5CDD505-2E9C-101B-9397-08002B2CF9AE}" pid="61" name="x1ye=62">
    <vt:lpwstr>BFltwUkJ99+56m0qMcUpNz1V+tFr/0Y2qLKGzzarePkXJrScCgBArF5jGw92DJzH/KFwUjyoJmELzMc9qYdkol9AJV5pYQ2y8jRC5eDOwLLem7hEu+cH/pdVmjCpt14lsahhYJJ6mS3nnxGfQ7HUsArLshcjkg1BLo0lt1O/HZ5YSbEGq/ot+VmI96KYFvlzynp/O6ubIzjDjn8+4xzN1vBmvHbu0WrT8PoA4D6hNFCXFVAhl4TpJ489jmJ3OUz</vt:lpwstr>
  </property>
  <property fmtid="{D5CDD505-2E9C-101B-9397-08002B2CF9AE}" pid="62" name="x1ye=63">
    <vt:lpwstr>ZLHKshEGYhearVX+IAm7GlJ3VaKA0bRqE7f8X1t/yweVnuvOkjlIv3gbFF++9hRV1aANsGoDuZSBtkB3fVqMYAIoPugTEMk9hrjVLC4iaEpPKbm+A+JazPcvnAt+k+x3COCfiX2OozpYMlMN8wJ303Y96TsshWCq5qDcs1XIY2vPxsnh12TvsMM0V7CE9GnZIYb8CiXo1s/jWU2jjqh3+JyndECLXlHrW437AcPNoal2Ld8HAMzTBXsik4e4t4r</vt:lpwstr>
  </property>
  <property fmtid="{D5CDD505-2E9C-101B-9397-08002B2CF9AE}" pid="63" name="x1ye=64">
    <vt:lpwstr>yT28r+BUUyMuX5tyKpADjXznTYaFRHyWxJNji2Qh0WYm1yEGFmpHI4r+Cp78G02c/pif8v65hS1i1InUj8t2qxPf+wFLEHgvnEWWuZU2P7tXZ99Oc3SOCb/EnvSHNsDkIG8aDkwyxCcUOjbKCI0Qa/KxlMq3WJ/7XoyMIM3/jwx1zOf5zjnly+wKym9GE/dK7HB+BeDsy9VVb0moUNQLuAbLy8OTPv5wMj8lzZ9Gz7Db9e/I+M0Qa4jUB56/qyK</vt:lpwstr>
  </property>
  <property fmtid="{D5CDD505-2E9C-101B-9397-08002B2CF9AE}" pid="64" name="x1ye=65">
    <vt:lpwstr>lRLW4Q3RTEV7+MGwkFRfV4s99VWJ1XzSxiVK9VoKwICkvca3wXJbsJkrN2QqSygqcELJ9mRz99ARVnFZqatLPFWQ7afaHaHzP7TVbg73fcRs7hRyTtHqXfRNz5hgQm0awfw93I46stp9t9rLLVEhRz3DPV2OAjNANOXeFByRB+ceC9Ue3O86I6IU6GWjzD8iKzM78xKhGGgp3xVs/xdBXFUk+L0MN15CwbDizGbCLMSc3D/CeQeNNVBcu9JTcj9</vt:lpwstr>
  </property>
  <property fmtid="{D5CDD505-2E9C-101B-9397-08002B2CF9AE}" pid="65" name="x1ye=66">
    <vt:lpwstr>/4xH0EH/Q5cfUJbahvofvFp3nLJ9qxecpERAAYg1pNPiTVL58weHoe9Y/vr5t2fwAXETU3li+NUljBXkT1kbLn5syx5rLua/60dwyu2IgNrEcdCavdSZeqWZUaYlj+wVBwiUaxZiMR5XPJ7oHzVEM3pACfiY4s6djccDsu3tYaB+fMb66t4wMgM8r/q8gskm0FgiC6IAa4DeHi7jbDHR4uq//8BUBUNF2Z5wQ14I0tUf6sFMspdYYIsYXWeFJLn</vt:lpwstr>
  </property>
  <property fmtid="{D5CDD505-2E9C-101B-9397-08002B2CF9AE}" pid="66" name="x1ye=67">
    <vt:lpwstr>SRY6Mc0x+Zhr3I98GXtjm+noDy20p/ibdUYU5kOVT0ZypI0evFeHgtugL+6rqO6GlxaeWTKpnKV2wMR13mUv0e3EoBqf4b3CZMzMdRA3aJkcuYc8noIiUKj3khgYoNPjpHBt43V3MrJpz/VCSLdobHwIkbiiczju/e/QGaCgfMRsP8cAoOT38BanPy4sC0HnIwQs72JB+jMdsQTMCnKhXQnkRFJcZ++qWN+OfkehlqnGtqefBNHYIaM4yscAc9r</vt:lpwstr>
  </property>
  <property fmtid="{D5CDD505-2E9C-101B-9397-08002B2CF9AE}" pid="67" name="x1ye=68">
    <vt:lpwstr>4VjGdVoT/CsT7O9T05tBrMQlspu5R2PDGKUWYEYGMmCKWBmTjafRsJD/Y35eR3Wb5ak/GJePRyYXTCUhW/q7DwyXsxHnlYX1MLkvkiwiH77XaCdxpEJZ5FM4ULeisc4G+Zfqjfen9HamOuBHfvnpdiRblIXrQCu9nozDpJsiv390mIxs/tjo/Jlkcj1jY9Cub3kDMmLVfS1+K/vaxGrvrrtxyNRDnZUAj2klS/nNkCLaPIzGldr18tStC7gGL90</vt:lpwstr>
  </property>
  <property fmtid="{D5CDD505-2E9C-101B-9397-08002B2CF9AE}" pid="68" name="x1ye=69">
    <vt:lpwstr>pfCwoDTvIc/JwCxTj5W9D7YIvQ1ojyqWGOAx7eKg0huQSQJjnzP+Flc5AYHNvesaxprelVcg9EQFCQyzKGRV/UpBTiVo9B+tCPv4GhjSovPI41w81hfDuVD9sYecvhVZDNAhwUvX9Tys1T7s22Tlpa8oKn7MxFYJpOq06bvSKT0qAliS9stmuhSzbKj5FTLWDjwR0p+/fmXCwcOTvHBB4N72TLH1A1fcz2jSFjz37jTDFASBnqsg4mIHms6N+wr</vt:lpwstr>
  </property>
  <property fmtid="{D5CDD505-2E9C-101B-9397-08002B2CF9AE}" pid="69" name="x1ye=7">
    <vt:lpwstr>CSuLOCs9TFKbmZVre4MTk688HlVzQopT6Ii9tB3+DvPd1soQcYRGDVt0Vc4sRc2BkoOs/W9E0hIxYMwcMBbRIXCmPDGq+Os3GRi8bD7pRSjySRAyitTbpHpo+KIl6fSw18ykXziA9G0y8KlG6KQ/gvpejkf+MUOusPju+R4vtTluQ/3512kIeDth2BFaOqz7wF+4rfMeTuWa4hcgfeJW38nGei7AbkSPk9ezqyZRNLu1r+MLCBsgdcBU87L03+/</vt:lpwstr>
  </property>
  <property fmtid="{D5CDD505-2E9C-101B-9397-08002B2CF9AE}" pid="70" name="x1ye=70">
    <vt:lpwstr>J11XFJEoPWuKMmoMjPFyQ14cokvcCYP/clVUt79Vly/xb3oYrgrU+t/MPNfcvRdfmZ//9EkjTwrR/H6Gp7sHSMyMMhn1xXTrMzTpZzYf5IryMdDF8srbT2qHSu/25jiCcq/DhQnY6wNBL/5ZTXkJnH+GND6omrL4KlZn3CA2dCgeln18YbBeD01fbCJvrb5KIYgUygodVDu2E3Q/fFrh2ShBl5G8FAwa/qtjuiSYFio5rK8BqEGDVBRHY2czR2y</vt:lpwstr>
  </property>
  <property fmtid="{D5CDD505-2E9C-101B-9397-08002B2CF9AE}" pid="71" name="x1ye=71">
    <vt:lpwstr>JOoekkygTbM42BvhiLN18q0hIZDgjfvoBZv/Az4uV8cCObIJE8NlILj3AoUZLzAZpikGPjZo7mc1lkXN15kkA7gOeufYdCA3L202524J9l9SKUthZ93pxEoOsf6ff0V94DnpY4lMJ+ltCS6kcsvxLmkjiTOb+vxZPFnan5Lw7fo5vnKdKCw0uAZxt3GOFnt7YjPJu5Ye8ln+4OAAH+AY+Mtfk4Sx97aw1rCFqKfwjEjB3YLwKpzNmLvlSZhPqdI</vt:lpwstr>
  </property>
  <property fmtid="{D5CDD505-2E9C-101B-9397-08002B2CF9AE}" pid="72" name="x1ye=72">
    <vt:lpwstr>M3uBNdCaeNc6+qQe83zk6iNB9M7QY3Rdoly+Mzzo9njl9W7LzcH0Kh57TwZU7/3RIz13MtD5MfPwi1J1XbFNwR4srG/qJjUdkic0SYxr+xo4aCwsUCy6ovEGrNpSyIDzcBbjXujgzSsktWxZ06FohwEe3BzF4nArFqQ17mLRkpqFzSDtnmY4m1fYvTuwcJGgIKZxWXJSeSYwasdeXUAc3KKMCC/M8zIXz2LJdFuuoJvs6pqPCrk+aTgIjjzdvgN</vt:lpwstr>
  </property>
  <property fmtid="{D5CDD505-2E9C-101B-9397-08002B2CF9AE}" pid="73" name="x1ye=73">
    <vt:lpwstr>IItezNnPSY/VusvyN+WY52DBbGnCT+Mff+AJ/y+5/jeOFEv17vobbeHX0kcUOWjEOrLr9m825RXuVAJCUTunYqU96C0bOQS8/aKcvU8S/StyMUVSYA1PYY5g3jTgDqCU3WEyIB/JHUoRmahgtraPp8I1/7Bzf77kK+tenorqe/B/qeXg7wkW67UfUkIl7rvM1zKz0HNDA4rUialB1XSs1V40gFT2abVis4cCE2TS4FczqSM0CbF084u3s4cuP0m</vt:lpwstr>
  </property>
  <property fmtid="{D5CDD505-2E9C-101B-9397-08002B2CF9AE}" pid="74" name="x1ye=74">
    <vt:lpwstr>Endvc7JrabKyCUDepaAy+oJCQbnv14YyfRv3x74YEB4l6NZ7Poct8b2kEoStYITAL5YN9FA9EfeQnhE61isQbb0mnih0X5KBZOzQ41LK3jOPbZr83XzcpbbZl6A+YX1OWb0FIiAjFeJ0R3kNzEfMFu+0/SV4CPnjWk4uvkF4piNplmZVJLDUgE9Rho2Frn+o/ZE7g1LsZUHCB2X7p92oO/IaJstW7xJHQ9dJeh/5Txooa/5isZ53u1IGewIf71I</vt:lpwstr>
  </property>
  <property fmtid="{D5CDD505-2E9C-101B-9397-08002B2CF9AE}" pid="75" name="x1ye=75">
    <vt:lpwstr>F0gXsnEjNhDwyzD3VMTbkr+WDZQMfuag3LL45CVzEjoloaEw6CGFfXPHFhhQQ2k3F+7bNXlKrfOQemPLyDwifY0tfzaRzpNdR426vCfdqjmLmx2g7d+259YqNUcionuPW6U1xkgAO2mrPYxvF/Qflsw6srwbibhVEktKhYgyfu7wqNl0hNAxIecNnEiMQSNWplcozrVSEj9HtFM3/88sYurCIfC9r6imJuaaWZznZSGBmDB67ZwumZyaZIXLBCk</vt:lpwstr>
  </property>
  <property fmtid="{D5CDD505-2E9C-101B-9397-08002B2CF9AE}" pid="76" name="x1ye=76">
    <vt:lpwstr>bIoUKStYxKGXQf+MjKui6OBPPcIAfyzmMO+Xws8K5L2y5bGYxiCoDfkyovMhhMEaRbwbA9O9RBXlFLQ30ILVMu1PQWVRFBzwEplPnoZQ1fr9GCFNaXYM5zjhh2VVVG9p0ha5FVvRE/mMYP5EsHRozCM+GYBvJ3wCYbaVW7QFJxyIUp/cA0mZzOj5U7JoYJp8JZ8fAv8+CCqR/D5lDo1pgu4qRFy9gt4sjUPxYo2V8VdLYQO1dT4Tvhb9vRxJMIC</vt:lpwstr>
  </property>
  <property fmtid="{D5CDD505-2E9C-101B-9397-08002B2CF9AE}" pid="77" name="x1ye=77">
    <vt:lpwstr>6IWuie50MmlIRzSmaa8ofZmX1oIlYZQJaobhZe4ZV6Xwa79qwt0qwcFCvX5PD37dh8G1iva3FNJcW/gqXHmBmWYXf1ct1ICdGmltUtMYdm7zRqKypeACxCqP5Aq0GtlWzmQE1t0ufByGZdQGbXdKbahA5th9QSahtQbwHV/f3g3smexBQnmHZ5wIfkbv5gWCvCm90s/6wsTHd7i+xcmk9fuakvw+xZ7LS7OdBB5WRAOgRXWMFW7iwGUxscIfWdx</vt:lpwstr>
  </property>
  <property fmtid="{D5CDD505-2E9C-101B-9397-08002B2CF9AE}" pid="78" name="x1ye=78">
    <vt:lpwstr>vb14dxeQQJYU0osASzr+P5Vcsq89Me4J98js+kJqOI/XGuTELddoGSgkY3T6cz8mkmUdig6PDjgBCiVhmU8uTxgHNd+rtROHKMP6cOb4P0T/8qjck4VBJwz4T7+/Qpn8ffpiqjUKjw7os+fOpkjJrrxbLZB5a73Q7KnyGkcgl/Wf6XBJezV9fv8OmDiC36VDhjwKGNzqIgAdLyPKe+iydpKDM9ZKijBmY7POnICuBEd08tNj/y0R/XoVtr5DKwr</vt:lpwstr>
  </property>
  <property fmtid="{D5CDD505-2E9C-101B-9397-08002B2CF9AE}" pid="79" name="x1ye=79">
    <vt:lpwstr>CzlwERRqlyYfHdlhmZ8DPQ/xYFoCPGIP70YY7QjdoShipSDJne4Y6SB0gE9O4SHGJD61e/ZV+4hruBChuBDTUXsfs9UyO/5lSLkRdgVNwTMThRa4CnJSEM9IgGN8hZbh+oKWi/pZ/vey5cYkjRY+RzrWjpqauWvOUcNS7GwzqjMNU1xeqe+bNmKPLMX670uNcGFJ6H524yHZZ5As6xF3/vijotEkMhCxWHgyCFRfzF2p4+6qp6Rgs1iPLq6nlJ+</vt:lpwstr>
  </property>
  <property fmtid="{D5CDD505-2E9C-101B-9397-08002B2CF9AE}" pid="80" name="x1ye=8">
    <vt:lpwstr>iUv9NKVGZVHyoN4/BaUwZPnbf+OUZjDuXEhZVGXIGnKgADy16KmRk/drFL745ekrJ47B85jb8SphKZqu1wFumPQcui5W0qc3sSAWc0jw/TwRlsKqEs84SxuvZF2Fgrns0ZQa9M7zAFFKbs1E8S2b95DS6ngf1DIhE5lC39kJ1sjv8zvF7duNBfMBlVA3rDisa0OxZbXwRId46pwQhuxGnjjQNyiIDVuPtj1OPjUGHpl3RHswNaINUMbcU3r2eFi</vt:lpwstr>
  </property>
  <property fmtid="{D5CDD505-2E9C-101B-9397-08002B2CF9AE}" pid="81" name="x1ye=80">
    <vt:lpwstr>XXdY0RmBO1vTKrLDGcb7DrDgKtW9vKgoUmsE8bzK2jbwjsmeq/QxU0d6hE1XKezyb47rnIsE5bMsVw0UJhKeD/l4R2TLM/3MBJxT0c8YsnpqC29aGkANQeDDwTalROr+8pe0axIh2n21QpDJVB2P4dYlxtgNSz6Bm7P6CPlOY9KzlOwLVab2Om0a0T0TVC0qCm+8ZFwN8RAdhLeE0rKHcdfay/PZj9sDQoD4cGxlSzeq5E7Xjl3ZWkuUUPQtAlJ</vt:lpwstr>
  </property>
  <property fmtid="{D5CDD505-2E9C-101B-9397-08002B2CF9AE}" pid="82" name="x1ye=81">
    <vt:lpwstr>WJHZtnW7/0ceVpkQkSyzHDJaTaeEXAMtE6k+osOOl+dbUos0VptMvLPUQ6jWiqSt2p8yPTmrP2gxiSumpOzxM8E38kkvVzStrru16COd0bDIaUADvZ6xdyy6JyWU2r8gxsmaIpdFDgpHS4wd/puWhR30uLPr7K78QLgCLjxddqgC673ICE8cuinm+LV+MM6pgDsE4yg7rRAZbOzAqbgA194ZRWhTuSQzS5N598mtEeIdfoxhCv6xfDz44Q+iX12</vt:lpwstr>
  </property>
  <property fmtid="{D5CDD505-2E9C-101B-9397-08002B2CF9AE}" pid="83" name="x1ye=82">
    <vt:lpwstr>87iKaBpvo7D7z5ZJtMlIQdYgEkJAXKDhLr7yshwjo60o5753zCP2hqy9qQcAb0H0On3gL/iM3+ofk+UlUuILfRzsRYXU5RILjP45NUXLsqYkF5/aEvC+GCNlHxHyPh5avpBDN6qPdKnb8GukBdS3rYzi0EpGdo9nGVD8mXzDwFXE5RwQRaiITOZnyfRh6LXEAb3cNDErYCFfHsj4QjgBe+epy2w6Xsd3b2mXgK71NQKy/Cl3fNsUIatc95pm9bH</vt:lpwstr>
  </property>
  <property fmtid="{D5CDD505-2E9C-101B-9397-08002B2CF9AE}" pid="84" name="x1ye=83">
    <vt:lpwstr>SwGCpKbDLpvyjQf9We6JomwDHlw8EtlRb//BgaqF3MAFvwvoaMT/OOL9b7l+UiMOmhe9jcuLZEt1AGzOrfm036Lje1IDqs8K56T58n1PLr7uNnxD70kFSDTeS/pSQ7yXg5mkV6DMJUEPcB/opwku5PQOv/7LdNuwTBwMpSrlivGDhlzA5kfdgRXSUhC1Foczvch5po1Rjc0b6ud9PQfoTGQfv2xDPLXEMPsiNpK/qYeMGsTIUqOq7VIAJmfY8LS</vt:lpwstr>
  </property>
  <property fmtid="{D5CDD505-2E9C-101B-9397-08002B2CF9AE}" pid="85" name="x1ye=84">
    <vt:lpwstr>fSLixg4ccSoO1ldBbC0gjEui9ebqmLtfO4sQDp7LclROdOwE1pjVgK74nkOrkyiQ/SzLaegYQ/bCd+0SbPiB8kqNWw01nj+mFPhLT8u+Y885SAknVjVzSJMs5b+pCriDZatjB7aPcS3hZhSR8M9Ee0uL3+vYHj4e2W7MdhCIf7OTNehlDIzPSp8xBE1gA8kL7tw0QqmMuJbHUJBKUsG41mfcw63cq0mqeoBD7NgbqhziD+wEzE/oL7FhG347MVR</vt:lpwstr>
  </property>
  <property fmtid="{D5CDD505-2E9C-101B-9397-08002B2CF9AE}" pid="86" name="x1ye=85">
    <vt:lpwstr>Ui5ACMA8SmMP1uc5+vAykBP+3/tz7qDhdrYTAU6KrGCKe9ConPlcPiUF8tASb7FUAccP47VZZh6maqbbc8jp3afBvXuClzl9aePsmP3yfsZqnhP0Q2jyQ9NXRVIBbgkGPgAk3ZbqUWwSUjm0xCUikIr6MnqkF+Hn6mws/PrAY0tLW9AqTK0OM1ZBHFa1K93pMOsuOjSRCohYGf8HF+vGNfYMueLt/G5tbANSmvs0e0wXSFroouBupkGr/8SKPIU</vt:lpwstr>
  </property>
  <property fmtid="{D5CDD505-2E9C-101B-9397-08002B2CF9AE}" pid="87" name="x1ye=86">
    <vt:lpwstr>FruE/xpW1N/QUWsNBNUQWwYx7rxeQFREDw4+AzPl9/21rTeMAUGnPGYlJNK98dJn/CnUBQTxowcHmsfWQndPunJJTA2AZsid7b99QDIyr9pOLTK1J5WKJ6BtY+kYFRgR0NQJr9lO3ADVCDDg7vQp9RCc/V4Q1H0YXvCZbpAZjEFWYUtBvDyhR69W32M0UDb+jAu00Wv5kZPNUtF60VgaMugJz2UTvHjbvS4jB78FjEC8fk74AAZgKGzJS/g0TEQ</vt:lpwstr>
  </property>
  <property fmtid="{D5CDD505-2E9C-101B-9397-08002B2CF9AE}" pid="88" name="x1ye=87">
    <vt:lpwstr>+XspuFH/rdd+19hy+oXCOcrR99QGiV/KNvxm2y/+qb7PdDGBO/fVqvQ5UrOTOrh2rsvT4g4mzzhrvkI0SNZ3V0S9090mWqZA+TOGeVXyuT3XdQl65oUebGftrVQoDGUpPJznG+QE9h8WqAuTsSg/kpTBK7QDiVplwcmQ8vHP5+ptzpgVgAA</vt:lpwstr>
  </property>
  <property fmtid="{D5CDD505-2E9C-101B-9397-08002B2CF9AE}" pid="89" name="x1ye=9">
    <vt:lpwstr>LYhKypYxAYKJbYlwyyr5HEEgXw2wYRX2vHdCtNiOowKByS6CPLOsW0talN56ZvwYEiQ71QejK/HHGRtMn+JBKogG7MphBJeMHTLq46rDG4CaNAcUI3HnRYMOzO7mKZW505OD6lwNrscdLZhc1EEIv4qg+8YTZ6H0FPf2JL8OKPN2mrZZvdEm57za7V1X8LRPbcPJLKC5VFCx3j/fJS3htp51hbmstl0ssL8aOYO0nx8lKHCjmR0eYyZRPiLoi6X</vt:lpwstr>
  </property>
</Properties>
</file>